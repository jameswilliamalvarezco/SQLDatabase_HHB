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85227" w14:textId="0C74A898" w:rsidR="007D5B54" w:rsidRPr="00321FB1" w:rsidRDefault="007D5B54" w:rsidP="007B5A22">
      <w:pPr>
        <w:pStyle w:val="Title"/>
        <w:rPr>
          <w:rFonts w:asciiTheme="minorHAnsi" w:hAnsiTheme="minorHAnsi" w:cstheme="minorHAnsi"/>
        </w:rPr>
      </w:pPr>
      <w:r w:rsidRPr="00321FB1">
        <w:rPr>
          <w:rFonts w:asciiTheme="minorHAnsi" w:hAnsiTheme="minorHAnsi" w:cstheme="minorHAnsi"/>
          <w:noProof/>
        </w:rPr>
        <w:drawing>
          <wp:inline distT="0" distB="0" distL="0" distR="0" wp14:anchorId="72747D99" wp14:editId="3B8FE554">
            <wp:extent cx="6858000" cy="1844871"/>
            <wp:effectExtent l="0" t="0" r="0" b="3175"/>
            <wp:docPr id="1425058116" name="Picture 1" descr="A logo for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8116" name="Picture 1" descr="A logo for a company&#10;&#10;AI-generated content may be incorrect."/>
                    <pic:cNvPicPr/>
                  </pic:nvPicPr>
                  <pic:blipFill>
                    <a:blip r:embed="rId11"/>
                    <a:stretch>
                      <a:fillRect/>
                    </a:stretch>
                  </pic:blipFill>
                  <pic:spPr>
                    <a:xfrm>
                      <a:off x="0" y="0"/>
                      <a:ext cx="6858000" cy="1844871"/>
                    </a:xfrm>
                    <a:prstGeom prst="rect">
                      <a:avLst/>
                    </a:prstGeom>
                  </pic:spPr>
                </pic:pic>
              </a:graphicData>
            </a:graphic>
          </wp:inline>
        </w:drawing>
      </w:r>
    </w:p>
    <w:p w14:paraId="120A9198" w14:textId="6131C952" w:rsidR="00A9204E" w:rsidRPr="00321FB1" w:rsidRDefault="007B5A22" w:rsidP="007B5A22">
      <w:pPr>
        <w:pStyle w:val="Title"/>
        <w:rPr>
          <w:rFonts w:asciiTheme="minorHAnsi" w:hAnsiTheme="minorHAnsi" w:cstheme="minorHAnsi"/>
        </w:rPr>
      </w:pPr>
      <w:r w:rsidRPr="00321FB1">
        <w:rPr>
          <w:rFonts w:asciiTheme="minorHAnsi" w:hAnsiTheme="minorHAnsi" w:cstheme="minorHAnsi"/>
        </w:rPr>
        <w:t>Hederlige Harrys Bilar</w:t>
      </w:r>
    </w:p>
    <w:p w14:paraId="0BF567B0" w14:textId="79D3B49E" w:rsidR="007B5A22" w:rsidRPr="00321FB1" w:rsidRDefault="007B5A22" w:rsidP="007B5A22">
      <w:pPr>
        <w:pStyle w:val="Subtitle"/>
        <w:rPr>
          <w:rStyle w:val="SubtleEmphasis"/>
          <w:rFonts w:asciiTheme="minorHAnsi" w:hAnsiTheme="minorHAnsi" w:cstheme="minorHAnsi"/>
        </w:rPr>
      </w:pPr>
      <w:r w:rsidRPr="00321FB1">
        <w:rPr>
          <w:rStyle w:val="SubtleEmphasis"/>
          <w:rFonts w:asciiTheme="minorHAnsi" w:hAnsiTheme="minorHAnsi" w:cstheme="minorHAnsi"/>
        </w:rPr>
        <w:t>James</w:t>
      </w:r>
      <w:r w:rsidR="0019593E" w:rsidRPr="00321FB1">
        <w:rPr>
          <w:rStyle w:val="SubtleEmphasis"/>
          <w:rFonts w:asciiTheme="minorHAnsi" w:hAnsiTheme="minorHAnsi" w:cstheme="minorHAnsi"/>
        </w:rPr>
        <w:t xml:space="preserve"> William</w:t>
      </w:r>
      <w:r w:rsidRPr="00321FB1">
        <w:rPr>
          <w:rStyle w:val="SubtleEmphasis"/>
          <w:rFonts w:asciiTheme="minorHAnsi" w:hAnsiTheme="minorHAnsi" w:cstheme="minorHAnsi"/>
        </w:rPr>
        <w:t xml:space="preserve"> Martinsson</w:t>
      </w:r>
      <w:r w:rsidR="0019593E" w:rsidRPr="00321FB1">
        <w:rPr>
          <w:rStyle w:val="SubtleEmphasis"/>
          <w:rFonts w:asciiTheme="minorHAnsi" w:hAnsiTheme="minorHAnsi" w:cstheme="minorHAnsi"/>
        </w:rPr>
        <w:t xml:space="preserve"> Co</w:t>
      </w:r>
    </w:p>
    <w:p w14:paraId="375477AC" w14:textId="2196F4D9" w:rsidR="007B5A22" w:rsidRPr="00530240" w:rsidRDefault="007B5A22" w:rsidP="00530240">
      <w:pPr>
        <w:pStyle w:val="Subtitle"/>
        <w:rPr>
          <w:rFonts w:asciiTheme="minorHAnsi" w:hAnsiTheme="minorHAnsi" w:cstheme="minorHAnsi"/>
        </w:rPr>
      </w:pPr>
      <w:r w:rsidRPr="00321FB1">
        <w:rPr>
          <w:rFonts w:asciiTheme="minorHAnsi" w:hAnsiTheme="minorHAnsi" w:cstheme="minorHAnsi"/>
        </w:rPr>
        <w:t xml:space="preserve">Welcome to the documentation for </w:t>
      </w:r>
      <w:r w:rsidR="00E31043">
        <w:rPr>
          <w:rFonts w:asciiTheme="minorHAnsi" w:hAnsiTheme="minorHAnsi" w:cstheme="minorHAnsi"/>
        </w:rPr>
        <w:t>Hederlige</w:t>
      </w:r>
      <w:r w:rsidRPr="00321FB1">
        <w:rPr>
          <w:rFonts w:asciiTheme="minorHAnsi" w:hAnsiTheme="minorHAnsi" w:cstheme="minorHAnsi"/>
        </w:rPr>
        <w:t xml:space="preserve"> Harrys Bilar database. In this document, you will find the different functionalities and descriptions of why this database was created and how you can use it to its fullest capabilities. The script is written using SQL Server Management Studio (SSMS). </w:t>
      </w:r>
    </w:p>
    <w:p w14:paraId="477B8E71" w14:textId="7E5F0F45" w:rsidR="007B5A22" w:rsidRPr="00321FB1" w:rsidRDefault="007B5A22" w:rsidP="007B5A22">
      <w:pPr>
        <w:pStyle w:val="Subtitle"/>
        <w:rPr>
          <w:rFonts w:asciiTheme="minorHAnsi" w:hAnsiTheme="minorHAnsi" w:cstheme="minorHAnsi"/>
        </w:rPr>
      </w:pPr>
      <w:r w:rsidRPr="00321FB1">
        <w:rPr>
          <w:rFonts w:asciiTheme="minorHAnsi" w:hAnsiTheme="minorHAnsi" w:cstheme="minorHAnsi"/>
        </w:rPr>
        <w:t xml:space="preserve">This is </w:t>
      </w:r>
      <w:r w:rsidR="00203D1F" w:rsidRPr="00321FB1">
        <w:rPr>
          <w:rFonts w:asciiTheme="minorHAnsi" w:hAnsiTheme="minorHAnsi" w:cstheme="minorHAnsi"/>
        </w:rPr>
        <w:t>the</w:t>
      </w:r>
      <w:r w:rsidRPr="00321FB1">
        <w:rPr>
          <w:rFonts w:asciiTheme="minorHAnsi" w:hAnsiTheme="minorHAnsi" w:cstheme="minorHAnsi"/>
        </w:rPr>
        <w:t xml:space="preserve"> final assignment for my course in Nackademin called SQL 2 – Advanced (Fördjupning). </w:t>
      </w:r>
      <w:r w:rsidR="00C72ED4" w:rsidRPr="00C72ED4">
        <w:rPr>
          <w:rFonts w:asciiTheme="minorHAnsi" w:hAnsiTheme="minorHAnsi" w:cstheme="minorHAnsi"/>
        </w:rPr>
        <w:t>Some functions in this document would normally be handled by external programs. However, for this project, we decided to be creative and implement them solely in SSMS.</w:t>
      </w:r>
    </w:p>
    <w:p w14:paraId="3FFD7657" w14:textId="77777777" w:rsidR="00231CD0" w:rsidRPr="00321FB1" w:rsidRDefault="00231CD0" w:rsidP="007B5A22">
      <w:pPr>
        <w:rPr>
          <w:rFonts w:cstheme="minorHAnsi"/>
        </w:rPr>
      </w:pPr>
    </w:p>
    <w:p w14:paraId="4A99AE71" w14:textId="77777777" w:rsidR="00203D1F" w:rsidRPr="00321FB1" w:rsidRDefault="00203D1F" w:rsidP="007B5A22">
      <w:pPr>
        <w:rPr>
          <w:rFonts w:cstheme="minorHAnsi"/>
        </w:rPr>
      </w:pPr>
    </w:p>
    <w:p w14:paraId="3899FBFA" w14:textId="4AA422F4" w:rsidR="00203D1F" w:rsidRPr="00321FB1" w:rsidRDefault="00203D1F" w:rsidP="007B5A22">
      <w:pPr>
        <w:rPr>
          <w:rFonts w:cstheme="minorHAnsi"/>
        </w:rPr>
      </w:pPr>
    </w:p>
    <w:p w14:paraId="595F9E1B" w14:textId="77777777" w:rsidR="00203D1F" w:rsidRPr="00321FB1" w:rsidRDefault="00203D1F" w:rsidP="007B5A22">
      <w:pPr>
        <w:rPr>
          <w:rFonts w:cstheme="minorHAnsi"/>
        </w:rPr>
      </w:pPr>
    </w:p>
    <w:p w14:paraId="1C1EE184" w14:textId="77777777" w:rsidR="00203D1F" w:rsidRPr="00321FB1" w:rsidRDefault="00203D1F" w:rsidP="007B5A22">
      <w:pPr>
        <w:rPr>
          <w:rFonts w:cstheme="minorHAnsi"/>
        </w:rPr>
      </w:pPr>
    </w:p>
    <w:p w14:paraId="0AC66043" w14:textId="77777777" w:rsidR="00203D1F" w:rsidRPr="00321FB1" w:rsidRDefault="00203D1F" w:rsidP="007B5A22">
      <w:pPr>
        <w:rPr>
          <w:rFonts w:cstheme="minorHAnsi"/>
        </w:rPr>
      </w:pPr>
    </w:p>
    <w:p w14:paraId="5CCAD059" w14:textId="77777777" w:rsidR="00203D1F" w:rsidRPr="00321FB1" w:rsidRDefault="00203D1F" w:rsidP="007B5A22">
      <w:pPr>
        <w:rPr>
          <w:rFonts w:cstheme="minorHAnsi"/>
        </w:rPr>
      </w:pPr>
    </w:p>
    <w:p w14:paraId="1E1F62AD" w14:textId="77777777" w:rsidR="00203D1F" w:rsidRPr="00321FB1" w:rsidRDefault="00203D1F" w:rsidP="007B5A22">
      <w:pPr>
        <w:rPr>
          <w:rFonts w:cstheme="minorHAnsi"/>
        </w:rPr>
      </w:pPr>
    </w:p>
    <w:p w14:paraId="1E60B50C" w14:textId="77777777" w:rsidR="00241062" w:rsidRPr="00321FB1" w:rsidRDefault="00241062" w:rsidP="007B5A22">
      <w:pPr>
        <w:rPr>
          <w:rFonts w:cstheme="minorHAnsi"/>
        </w:rPr>
      </w:pPr>
    </w:p>
    <w:p w14:paraId="38C57206" w14:textId="77777777" w:rsidR="00203D1F" w:rsidRPr="00321FB1" w:rsidRDefault="00203D1F" w:rsidP="007B5A22">
      <w:pPr>
        <w:rPr>
          <w:rFonts w:cstheme="minorHAnsi"/>
        </w:rPr>
      </w:pPr>
    </w:p>
    <w:p w14:paraId="337A3D3A" w14:textId="77777777" w:rsidR="00875F92" w:rsidRDefault="00875F92" w:rsidP="007B5A22">
      <w:pPr>
        <w:rPr>
          <w:rFonts w:cstheme="minorHAnsi"/>
        </w:rPr>
      </w:pPr>
    </w:p>
    <w:p w14:paraId="13498D37" w14:textId="77777777" w:rsidR="00530240" w:rsidRPr="00321FB1" w:rsidRDefault="00530240" w:rsidP="007B5A22">
      <w:pPr>
        <w:rPr>
          <w:rFonts w:cstheme="minorHAnsi"/>
        </w:rPr>
      </w:pPr>
    </w:p>
    <w:sdt>
      <w:sdtPr>
        <w:rPr>
          <w:rFonts w:asciiTheme="minorHAnsi" w:eastAsiaTheme="minorEastAsia" w:hAnsiTheme="minorHAnsi" w:cstheme="minorHAnsi"/>
          <w:color w:val="auto"/>
          <w:sz w:val="22"/>
          <w:szCs w:val="22"/>
        </w:rPr>
        <w:id w:val="961608142"/>
        <w:docPartObj>
          <w:docPartGallery w:val="Table of Contents"/>
          <w:docPartUnique/>
        </w:docPartObj>
      </w:sdtPr>
      <w:sdtEndPr>
        <w:rPr>
          <w:rFonts w:asciiTheme="majorHAnsi" w:eastAsiaTheme="majorEastAsia" w:hAnsiTheme="majorHAnsi"/>
          <w:b/>
          <w:bCs/>
          <w:noProof/>
          <w:color w:val="1F4E79" w:themeColor="accent1" w:themeShade="80"/>
          <w:sz w:val="36"/>
          <w:szCs w:val="36"/>
        </w:rPr>
      </w:sdtEndPr>
      <w:sdtContent>
        <w:p w14:paraId="4217C45A" w14:textId="519C7EB8" w:rsidR="00231CD0" w:rsidRPr="00321FB1" w:rsidRDefault="00231CD0">
          <w:pPr>
            <w:pStyle w:val="TOCHeading"/>
            <w:rPr>
              <w:rFonts w:asciiTheme="minorHAnsi" w:hAnsiTheme="minorHAnsi" w:cstheme="minorHAnsi"/>
            </w:rPr>
          </w:pPr>
          <w:r w:rsidRPr="00321FB1">
            <w:rPr>
              <w:rFonts w:asciiTheme="minorHAnsi" w:hAnsiTheme="minorHAnsi" w:cstheme="minorHAnsi"/>
            </w:rPr>
            <w:t>Table of Contents</w:t>
          </w:r>
        </w:p>
        <w:p w14:paraId="587C1546" w14:textId="41454FAC" w:rsidR="007E01A9" w:rsidRDefault="00231CD0">
          <w:pPr>
            <w:pStyle w:val="TOC1"/>
            <w:tabs>
              <w:tab w:val="right" w:leader="dot" w:pos="10790"/>
            </w:tabs>
            <w:rPr>
              <w:noProof/>
              <w:kern w:val="2"/>
              <w:sz w:val="24"/>
              <w:szCs w:val="24"/>
              <w:lang w:val="en-SE" w:eastAsia="en-SE"/>
              <w14:ligatures w14:val="standardContextual"/>
            </w:rPr>
          </w:pPr>
          <w:r w:rsidRPr="00321FB1">
            <w:rPr>
              <w:rFonts w:cstheme="minorHAnsi"/>
            </w:rPr>
            <w:fldChar w:fldCharType="begin"/>
          </w:r>
          <w:r w:rsidRPr="00321FB1">
            <w:rPr>
              <w:rFonts w:cstheme="minorHAnsi"/>
            </w:rPr>
            <w:instrText xml:space="preserve"> TOC \o "1-3" \h \z \u </w:instrText>
          </w:r>
          <w:r w:rsidRPr="00321FB1">
            <w:rPr>
              <w:rFonts w:cstheme="minorHAnsi"/>
            </w:rPr>
            <w:fldChar w:fldCharType="separate"/>
          </w:r>
          <w:hyperlink w:anchor="_Toc191054307" w:history="1">
            <w:r w:rsidR="007E01A9" w:rsidRPr="00672BE4">
              <w:rPr>
                <w:rStyle w:val="Hyperlink"/>
                <w:rFonts w:cstheme="minorHAnsi"/>
                <w:b/>
                <w:bCs/>
                <w:noProof/>
              </w:rPr>
              <w:t>Files</w:t>
            </w:r>
            <w:r w:rsidR="007E01A9">
              <w:rPr>
                <w:noProof/>
                <w:webHidden/>
              </w:rPr>
              <w:tab/>
            </w:r>
            <w:r w:rsidR="007E01A9">
              <w:rPr>
                <w:noProof/>
                <w:webHidden/>
              </w:rPr>
              <w:fldChar w:fldCharType="begin"/>
            </w:r>
            <w:r w:rsidR="007E01A9">
              <w:rPr>
                <w:noProof/>
                <w:webHidden/>
              </w:rPr>
              <w:instrText xml:space="preserve"> PAGEREF _Toc191054307 \h </w:instrText>
            </w:r>
            <w:r w:rsidR="007E01A9">
              <w:rPr>
                <w:noProof/>
                <w:webHidden/>
              </w:rPr>
            </w:r>
            <w:r w:rsidR="007E01A9">
              <w:rPr>
                <w:noProof/>
                <w:webHidden/>
              </w:rPr>
              <w:fldChar w:fldCharType="separate"/>
            </w:r>
            <w:r w:rsidR="00607C50">
              <w:rPr>
                <w:noProof/>
                <w:webHidden/>
              </w:rPr>
              <w:t>3</w:t>
            </w:r>
            <w:r w:rsidR="007E01A9">
              <w:rPr>
                <w:noProof/>
                <w:webHidden/>
              </w:rPr>
              <w:fldChar w:fldCharType="end"/>
            </w:r>
          </w:hyperlink>
        </w:p>
        <w:p w14:paraId="2B490276" w14:textId="69DE752A" w:rsidR="007E01A9" w:rsidRDefault="007E01A9">
          <w:pPr>
            <w:pStyle w:val="TOC1"/>
            <w:tabs>
              <w:tab w:val="right" w:leader="dot" w:pos="10790"/>
            </w:tabs>
            <w:rPr>
              <w:noProof/>
              <w:kern w:val="2"/>
              <w:sz w:val="24"/>
              <w:szCs w:val="24"/>
              <w:lang w:val="en-SE" w:eastAsia="en-SE"/>
              <w14:ligatures w14:val="standardContextual"/>
            </w:rPr>
          </w:pPr>
          <w:hyperlink w:anchor="_Toc191054308" w:history="1">
            <w:r w:rsidRPr="00672BE4">
              <w:rPr>
                <w:rStyle w:val="Hyperlink"/>
                <w:rFonts w:cstheme="minorHAnsi"/>
                <w:b/>
                <w:bCs/>
                <w:noProof/>
              </w:rPr>
              <w:t>Database Model (ER-Diagram)</w:t>
            </w:r>
            <w:r>
              <w:rPr>
                <w:noProof/>
                <w:webHidden/>
              </w:rPr>
              <w:tab/>
            </w:r>
            <w:r>
              <w:rPr>
                <w:noProof/>
                <w:webHidden/>
              </w:rPr>
              <w:fldChar w:fldCharType="begin"/>
            </w:r>
            <w:r>
              <w:rPr>
                <w:noProof/>
                <w:webHidden/>
              </w:rPr>
              <w:instrText xml:space="preserve"> PAGEREF _Toc191054308 \h </w:instrText>
            </w:r>
            <w:r>
              <w:rPr>
                <w:noProof/>
                <w:webHidden/>
              </w:rPr>
            </w:r>
            <w:r>
              <w:rPr>
                <w:noProof/>
                <w:webHidden/>
              </w:rPr>
              <w:fldChar w:fldCharType="separate"/>
            </w:r>
            <w:r w:rsidR="00607C50">
              <w:rPr>
                <w:noProof/>
                <w:webHidden/>
              </w:rPr>
              <w:t>3</w:t>
            </w:r>
            <w:r>
              <w:rPr>
                <w:noProof/>
                <w:webHidden/>
              </w:rPr>
              <w:fldChar w:fldCharType="end"/>
            </w:r>
          </w:hyperlink>
        </w:p>
        <w:p w14:paraId="2AF02F27" w14:textId="709652DA" w:rsidR="007E01A9" w:rsidRDefault="007E01A9">
          <w:pPr>
            <w:pStyle w:val="TOC1"/>
            <w:tabs>
              <w:tab w:val="right" w:leader="dot" w:pos="10790"/>
            </w:tabs>
            <w:rPr>
              <w:noProof/>
              <w:kern w:val="2"/>
              <w:sz w:val="24"/>
              <w:szCs w:val="24"/>
              <w:lang w:val="en-SE" w:eastAsia="en-SE"/>
              <w14:ligatures w14:val="standardContextual"/>
            </w:rPr>
          </w:pPr>
          <w:hyperlink w:anchor="_Toc191054309" w:history="1">
            <w:r w:rsidRPr="00672BE4">
              <w:rPr>
                <w:rStyle w:val="Hyperlink"/>
                <w:rFonts w:cstheme="minorHAnsi"/>
                <w:b/>
                <w:bCs/>
                <w:noProof/>
              </w:rPr>
              <w:t>Tables</w:t>
            </w:r>
            <w:r>
              <w:rPr>
                <w:noProof/>
                <w:webHidden/>
              </w:rPr>
              <w:tab/>
            </w:r>
            <w:r>
              <w:rPr>
                <w:noProof/>
                <w:webHidden/>
              </w:rPr>
              <w:fldChar w:fldCharType="begin"/>
            </w:r>
            <w:r>
              <w:rPr>
                <w:noProof/>
                <w:webHidden/>
              </w:rPr>
              <w:instrText xml:space="preserve"> PAGEREF _Toc191054309 \h </w:instrText>
            </w:r>
            <w:r>
              <w:rPr>
                <w:noProof/>
                <w:webHidden/>
              </w:rPr>
            </w:r>
            <w:r>
              <w:rPr>
                <w:noProof/>
                <w:webHidden/>
              </w:rPr>
              <w:fldChar w:fldCharType="separate"/>
            </w:r>
            <w:r w:rsidR="00607C50">
              <w:rPr>
                <w:noProof/>
                <w:webHidden/>
              </w:rPr>
              <w:t>4</w:t>
            </w:r>
            <w:r>
              <w:rPr>
                <w:noProof/>
                <w:webHidden/>
              </w:rPr>
              <w:fldChar w:fldCharType="end"/>
            </w:r>
          </w:hyperlink>
        </w:p>
        <w:p w14:paraId="5B4DAD2E" w14:textId="5140D4D1" w:rsidR="007E01A9" w:rsidRDefault="007E01A9">
          <w:pPr>
            <w:pStyle w:val="TOC1"/>
            <w:tabs>
              <w:tab w:val="right" w:leader="dot" w:pos="10790"/>
            </w:tabs>
            <w:rPr>
              <w:noProof/>
              <w:kern w:val="2"/>
              <w:sz w:val="24"/>
              <w:szCs w:val="24"/>
              <w:lang w:val="en-SE" w:eastAsia="en-SE"/>
              <w14:ligatures w14:val="standardContextual"/>
            </w:rPr>
          </w:pPr>
          <w:hyperlink w:anchor="_Toc191054310" w:history="1">
            <w:r w:rsidRPr="00672BE4">
              <w:rPr>
                <w:rStyle w:val="Hyperlink"/>
                <w:rFonts w:cstheme="minorHAnsi"/>
                <w:b/>
                <w:bCs/>
                <w:noProof/>
              </w:rPr>
              <w:t>Email settings and activation</w:t>
            </w:r>
            <w:r>
              <w:rPr>
                <w:noProof/>
                <w:webHidden/>
              </w:rPr>
              <w:tab/>
            </w:r>
            <w:r>
              <w:rPr>
                <w:noProof/>
                <w:webHidden/>
              </w:rPr>
              <w:fldChar w:fldCharType="begin"/>
            </w:r>
            <w:r>
              <w:rPr>
                <w:noProof/>
                <w:webHidden/>
              </w:rPr>
              <w:instrText xml:space="preserve"> PAGEREF _Toc191054310 \h </w:instrText>
            </w:r>
            <w:r>
              <w:rPr>
                <w:noProof/>
                <w:webHidden/>
              </w:rPr>
            </w:r>
            <w:r>
              <w:rPr>
                <w:noProof/>
                <w:webHidden/>
              </w:rPr>
              <w:fldChar w:fldCharType="separate"/>
            </w:r>
            <w:r w:rsidR="00607C50">
              <w:rPr>
                <w:noProof/>
                <w:webHidden/>
              </w:rPr>
              <w:t>6</w:t>
            </w:r>
            <w:r>
              <w:rPr>
                <w:noProof/>
                <w:webHidden/>
              </w:rPr>
              <w:fldChar w:fldCharType="end"/>
            </w:r>
          </w:hyperlink>
        </w:p>
        <w:p w14:paraId="4DF99886" w14:textId="5F218B6E" w:rsidR="007E01A9" w:rsidRDefault="007E01A9">
          <w:pPr>
            <w:pStyle w:val="TOC1"/>
            <w:tabs>
              <w:tab w:val="right" w:leader="dot" w:pos="10790"/>
            </w:tabs>
            <w:rPr>
              <w:noProof/>
              <w:kern w:val="2"/>
              <w:sz w:val="24"/>
              <w:szCs w:val="24"/>
              <w:lang w:val="en-SE" w:eastAsia="en-SE"/>
              <w14:ligatures w14:val="standardContextual"/>
            </w:rPr>
          </w:pPr>
          <w:hyperlink w:anchor="_Toc191054311" w:history="1">
            <w:r w:rsidRPr="00672BE4">
              <w:rPr>
                <w:rStyle w:val="Hyperlink"/>
                <w:rFonts w:cstheme="minorHAnsi"/>
                <w:b/>
                <w:bCs/>
                <w:noProof/>
              </w:rPr>
              <w:t>Views</w:t>
            </w:r>
            <w:r>
              <w:rPr>
                <w:noProof/>
                <w:webHidden/>
              </w:rPr>
              <w:tab/>
            </w:r>
            <w:r>
              <w:rPr>
                <w:noProof/>
                <w:webHidden/>
              </w:rPr>
              <w:fldChar w:fldCharType="begin"/>
            </w:r>
            <w:r>
              <w:rPr>
                <w:noProof/>
                <w:webHidden/>
              </w:rPr>
              <w:instrText xml:space="preserve"> PAGEREF _Toc191054311 \h </w:instrText>
            </w:r>
            <w:r>
              <w:rPr>
                <w:noProof/>
                <w:webHidden/>
              </w:rPr>
            </w:r>
            <w:r>
              <w:rPr>
                <w:noProof/>
                <w:webHidden/>
              </w:rPr>
              <w:fldChar w:fldCharType="separate"/>
            </w:r>
            <w:r w:rsidR="00607C50">
              <w:rPr>
                <w:noProof/>
                <w:webHidden/>
              </w:rPr>
              <w:t>6</w:t>
            </w:r>
            <w:r>
              <w:rPr>
                <w:noProof/>
                <w:webHidden/>
              </w:rPr>
              <w:fldChar w:fldCharType="end"/>
            </w:r>
          </w:hyperlink>
        </w:p>
        <w:p w14:paraId="7B5D2C36" w14:textId="7D5780BF" w:rsidR="007E01A9" w:rsidRDefault="007E01A9">
          <w:pPr>
            <w:pStyle w:val="TOC1"/>
            <w:tabs>
              <w:tab w:val="right" w:leader="dot" w:pos="10790"/>
            </w:tabs>
            <w:rPr>
              <w:noProof/>
              <w:kern w:val="2"/>
              <w:sz w:val="24"/>
              <w:szCs w:val="24"/>
              <w:lang w:val="en-SE" w:eastAsia="en-SE"/>
              <w14:ligatures w14:val="standardContextual"/>
            </w:rPr>
          </w:pPr>
          <w:hyperlink w:anchor="_Toc191054312" w:history="1">
            <w:r w:rsidRPr="00672BE4">
              <w:rPr>
                <w:rStyle w:val="Hyperlink"/>
                <w:rFonts w:cstheme="minorHAnsi"/>
                <w:b/>
                <w:bCs/>
                <w:noProof/>
              </w:rPr>
              <w:t>Stored Procedures</w:t>
            </w:r>
            <w:r>
              <w:rPr>
                <w:noProof/>
                <w:webHidden/>
              </w:rPr>
              <w:tab/>
            </w:r>
            <w:r>
              <w:rPr>
                <w:noProof/>
                <w:webHidden/>
              </w:rPr>
              <w:fldChar w:fldCharType="begin"/>
            </w:r>
            <w:r>
              <w:rPr>
                <w:noProof/>
                <w:webHidden/>
              </w:rPr>
              <w:instrText xml:space="preserve"> PAGEREF _Toc191054312 \h </w:instrText>
            </w:r>
            <w:r>
              <w:rPr>
                <w:noProof/>
                <w:webHidden/>
              </w:rPr>
            </w:r>
            <w:r>
              <w:rPr>
                <w:noProof/>
                <w:webHidden/>
              </w:rPr>
              <w:fldChar w:fldCharType="separate"/>
            </w:r>
            <w:r w:rsidR="00607C50">
              <w:rPr>
                <w:noProof/>
                <w:webHidden/>
              </w:rPr>
              <w:t>7</w:t>
            </w:r>
            <w:r>
              <w:rPr>
                <w:noProof/>
                <w:webHidden/>
              </w:rPr>
              <w:fldChar w:fldCharType="end"/>
            </w:r>
          </w:hyperlink>
        </w:p>
        <w:p w14:paraId="40760429" w14:textId="2BB082C7" w:rsidR="007E01A9" w:rsidRDefault="007E01A9">
          <w:pPr>
            <w:pStyle w:val="TOC1"/>
            <w:tabs>
              <w:tab w:val="right" w:leader="dot" w:pos="10790"/>
            </w:tabs>
            <w:rPr>
              <w:noProof/>
              <w:kern w:val="2"/>
              <w:sz w:val="24"/>
              <w:szCs w:val="24"/>
              <w:lang w:val="en-SE" w:eastAsia="en-SE"/>
              <w14:ligatures w14:val="standardContextual"/>
            </w:rPr>
          </w:pPr>
          <w:hyperlink w:anchor="_Toc191054313" w:history="1">
            <w:r w:rsidRPr="00672BE4">
              <w:rPr>
                <w:rStyle w:val="Hyperlink"/>
                <w:rFonts w:cstheme="minorHAnsi"/>
                <w:b/>
                <w:bCs/>
                <w:noProof/>
              </w:rPr>
              <w:t>Indexes</w:t>
            </w:r>
            <w:r>
              <w:rPr>
                <w:noProof/>
                <w:webHidden/>
              </w:rPr>
              <w:tab/>
            </w:r>
            <w:r>
              <w:rPr>
                <w:noProof/>
                <w:webHidden/>
              </w:rPr>
              <w:fldChar w:fldCharType="begin"/>
            </w:r>
            <w:r>
              <w:rPr>
                <w:noProof/>
                <w:webHidden/>
              </w:rPr>
              <w:instrText xml:space="preserve"> PAGEREF _Toc191054313 \h </w:instrText>
            </w:r>
            <w:r>
              <w:rPr>
                <w:noProof/>
                <w:webHidden/>
              </w:rPr>
            </w:r>
            <w:r>
              <w:rPr>
                <w:noProof/>
                <w:webHidden/>
              </w:rPr>
              <w:fldChar w:fldCharType="separate"/>
            </w:r>
            <w:r w:rsidR="00607C50">
              <w:rPr>
                <w:noProof/>
                <w:webHidden/>
              </w:rPr>
              <w:t>8</w:t>
            </w:r>
            <w:r>
              <w:rPr>
                <w:noProof/>
                <w:webHidden/>
              </w:rPr>
              <w:fldChar w:fldCharType="end"/>
            </w:r>
          </w:hyperlink>
        </w:p>
        <w:p w14:paraId="0A8A6C25" w14:textId="67493EF3" w:rsidR="007E01A9" w:rsidRDefault="007E01A9">
          <w:pPr>
            <w:pStyle w:val="TOC1"/>
            <w:tabs>
              <w:tab w:val="right" w:leader="dot" w:pos="10790"/>
            </w:tabs>
            <w:rPr>
              <w:noProof/>
              <w:kern w:val="2"/>
              <w:sz w:val="24"/>
              <w:szCs w:val="24"/>
              <w:lang w:val="en-SE" w:eastAsia="en-SE"/>
              <w14:ligatures w14:val="standardContextual"/>
            </w:rPr>
          </w:pPr>
          <w:hyperlink w:anchor="_Toc191054314" w:history="1">
            <w:r w:rsidRPr="00672BE4">
              <w:rPr>
                <w:rStyle w:val="Hyperlink"/>
                <w:rFonts w:cstheme="minorHAnsi"/>
                <w:b/>
                <w:bCs/>
                <w:noProof/>
              </w:rPr>
              <w:t>Long-Term Improvements</w:t>
            </w:r>
            <w:r>
              <w:rPr>
                <w:noProof/>
                <w:webHidden/>
              </w:rPr>
              <w:tab/>
            </w:r>
            <w:r>
              <w:rPr>
                <w:noProof/>
                <w:webHidden/>
              </w:rPr>
              <w:fldChar w:fldCharType="begin"/>
            </w:r>
            <w:r>
              <w:rPr>
                <w:noProof/>
                <w:webHidden/>
              </w:rPr>
              <w:instrText xml:space="preserve"> PAGEREF _Toc191054314 \h </w:instrText>
            </w:r>
            <w:r>
              <w:rPr>
                <w:noProof/>
                <w:webHidden/>
              </w:rPr>
            </w:r>
            <w:r>
              <w:rPr>
                <w:noProof/>
                <w:webHidden/>
              </w:rPr>
              <w:fldChar w:fldCharType="separate"/>
            </w:r>
            <w:r w:rsidR="00607C50">
              <w:rPr>
                <w:noProof/>
                <w:webHidden/>
              </w:rPr>
              <w:t>9</w:t>
            </w:r>
            <w:r>
              <w:rPr>
                <w:noProof/>
                <w:webHidden/>
              </w:rPr>
              <w:fldChar w:fldCharType="end"/>
            </w:r>
          </w:hyperlink>
        </w:p>
        <w:p w14:paraId="7B637359" w14:textId="3B30FD3B" w:rsidR="007E01A9" w:rsidRDefault="007E01A9">
          <w:pPr>
            <w:pStyle w:val="TOC1"/>
            <w:tabs>
              <w:tab w:val="right" w:leader="dot" w:pos="10790"/>
            </w:tabs>
            <w:rPr>
              <w:noProof/>
              <w:kern w:val="2"/>
              <w:sz w:val="24"/>
              <w:szCs w:val="24"/>
              <w:lang w:val="en-SE" w:eastAsia="en-SE"/>
              <w14:ligatures w14:val="standardContextual"/>
            </w:rPr>
          </w:pPr>
          <w:hyperlink w:anchor="_Toc191054315" w:history="1">
            <w:r w:rsidRPr="00672BE4">
              <w:rPr>
                <w:rStyle w:val="Hyperlink"/>
                <w:rFonts w:cstheme="minorHAnsi"/>
                <w:b/>
                <w:bCs/>
                <w:noProof/>
              </w:rPr>
              <w:t>HHB – SQLQueries</w:t>
            </w:r>
            <w:r>
              <w:rPr>
                <w:noProof/>
                <w:webHidden/>
              </w:rPr>
              <w:tab/>
            </w:r>
            <w:r>
              <w:rPr>
                <w:noProof/>
                <w:webHidden/>
              </w:rPr>
              <w:fldChar w:fldCharType="begin"/>
            </w:r>
            <w:r>
              <w:rPr>
                <w:noProof/>
                <w:webHidden/>
              </w:rPr>
              <w:instrText xml:space="preserve"> PAGEREF _Toc191054315 \h </w:instrText>
            </w:r>
            <w:r>
              <w:rPr>
                <w:noProof/>
                <w:webHidden/>
              </w:rPr>
            </w:r>
            <w:r>
              <w:rPr>
                <w:noProof/>
                <w:webHidden/>
              </w:rPr>
              <w:fldChar w:fldCharType="separate"/>
            </w:r>
            <w:r w:rsidR="00607C50">
              <w:rPr>
                <w:noProof/>
                <w:webHidden/>
              </w:rPr>
              <w:t>11</w:t>
            </w:r>
            <w:r>
              <w:rPr>
                <w:noProof/>
                <w:webHidden/>
              </w:rPr>
              <w:fldChar w:fldCharType="end"/>
            </w:r>
          </w:hyperlink>
        </w:p>
        <w:p w14:paraId="44D41C16" w14:textId="2ECB20F6" w:rsidR="00241062" w:rsidRPr="00103384" w:rsidRDefault="00231CD0" w:rsidP="00103384">
          <w:pPr>
            <w:pStyle w:val="Heading1"/>
            <w:rPr>
              <w:rFonts w:asciiTheme="minorHAnsi" w:hAnsiTheme="minorHAnsi" w:cstheme="minorHAnsi"/>
              <w:i/>
              <w:iCs/>
              <w:sz w:val="22"/>
              <w:szCs w:val="22"/>
            </w:rPr>
          </w:pPr>
          <w:r w:rsidRPr="00321FB1">
            <w:rPr>
              <w:rFonts w:cstheme="minorHAnsi"/>
              <w:b/>
              <w:bCs/>
              <w:noProof/>
            </w:rPr>
            <w:fldChar w:fldCharType="end"/>
          </w:r>
          <w:r w:rsidR="00103384">
            <w:rPr>
              <w:rFonts w:asciiTheme="minorHAnsi" w:hAnsiTheme="minorHAnsi" w:cstheme="minorHAnsi"/>
              <w:i/>
              <w:iCs/>
              <w:sz w:val="22"/>
              <w:szCs w:val="22"/>
            </w:rPr>
            <w:t>Note: Shortcut! You can click on one of the titles in the Table of Contents if you want to jump to those sections.</w:t>
          </w:r>
        </w:p>
      </w:sdtContent>
    </w:sdt>
    <w:p w14:paraId="5C4B2F39" w14:textId="77777777" w:rsidR="00241062" w:rsidRPr="00321FB1" w:rsidRDefault="00241062" w:rsidP="00231CD0">
      <w:pPr>
        <w:pStyle w:val="Heading1"/>
        <w:rPr>
          <w:rFonts w:asciiTheme="minorHAnsi" w:hAnsiTheme="minorHAnsi" w:cstheme="minorHAnsi"/>
        </w:rPr>
      </w:pPr>
    </w:p>
    <w:p w14:paraId="2A1DB4A7" w14:textId="77777777" w:rsidR="00241062" w:rsidRPr="00321FB1" w:rsidRDefault="00241062" w:rsidP="00231CD0">
      <w:pPr>
        <w:pStyle w:val="Heading1"/>
        <w:rPr>
          <w:rFonts w:asciiTheme="minorHAnsi" w:hAnsiTheme="minorHAnsi" w:cstheme="minorHAnsi"/>
        </w:rPr>
      </w:pPr>
    </w:p>
    <w:p w14:paraId="5E59AEF0" w14:textId="77777777" w:rsidR="00241062" w:rsidRPr="00321FB1" w:rsidRDefault="00241062" w:rsidP="00231CD0">
      <w:pPr>
        <w:pStyle w:val="Heading1"/>
        <w:rPr>
          <w:rFonts w:asciiTheme="minorHAnsi" w:hAnsiTheme="minorHAnsi" w:cstheme="minorHAnsi"/>
        </w:rPr>
      </w:pPr>
    </w:p>
    <w:p w14:paraId="580299F4" w14:textId="77777777" w:rsidR="00241062" w:rsidRPr="00321FB1" w:rsidRDefault="00241062" w:rsidP="00231CD0">
      <w:pPr>
        <w:pStyle w:val="Heading1"/>
        <w:rPr>
          <w:rFonts w:asciiTheme="minorHAnsi" w:hAnsiTheme="minorHAnsi" w:cstheme="minorHAnsi"/>
        </w:rPr>
      </w:pPr>
    </w:p>
    <w:p w14:paraId="7F99CEA9" w14:textId="77777777" w:rsidR="00241062" w:rsidRDefault="00241062" w:rsidP="00231CD0">
      <w:pPr>
        <w:pStyle w:val="Heading1"/>
        <w:rPr>
          <w:rFonts w:asciiTheme="minorHAnsi" w:hAnsiTheme="minorHAnsi" w:cstheme="minorHAnsi"/>
        </w:rPr>
      </w:pPr>
    </w:p>
    <w:p w14:paraId="3DA1F285" w14:textId="77777777" w:rsidR="00755699" w:rsidRDefault="00755699" w:rsidP="00755699"/>
    <w:p w14:paraId="5320D55C" w14:textId="77777777" w:rsidR="00755699" w:rsidRPr="00755699" w:rsidRDefault="00755699" w:rsidP="00755699"/>
    <w:p w14:paraId="4B5DFAF0" w14:textId="77777777" w:rsidR="00241062" w:rsidRPr="00321FB1" w:rsidRDefault="00241062" w:rsidP="00231CD0">
      <w:pPr>
        <w:pStyle w:val="Heading1"/>
        <w:rPr>
          <w:rFonts w:asciiTheme="minorHAnsi" w:hAnsiTheme="minorHAnsi" w:cstheme="minorHAnsi"/>
        </w:rPr>
      </w:pPr>
    </w:p>
    <w:p w14:paraId="090F23DF" w14:textId="77777777" w:rsidR="003055D8" w:rsidRPr="00321FB1" w:rsidRDefault="003055D8" w:rsidP="003055D8">
      <w:pPr>
        <w:rPr>
          <w:rFonts w:cstheme="minorHAnsi"/>
        </w:rPr>
      </w:pPr>
    </w:p>
    <w:p w14:paraId="513EDD4A" w14:textId="77777777" w:rsidR="00241062" w:rsidRPr="00321FB1" w:rsidRDefault="00241062" w:rsidP="00231CD0">
      <w:pPr>
        <w:pStyle w:val="Heading1"/>
        <w:rPr>
          <w:rFonts w:asciiTheme="minorHAnsi" w:hAnsiTheme="minorHAnsi" w:cstheme="minorHAnsi"/>
        </w:rPr>
      </w:pPr>
    </w:p>
    <w:p w14:paraId="704F9010" w14:textId="77777777" w:rsidR="00241062" w:rsidRPr="00321FB1" w:rsidRDefault="00241062" w:rsidP="00231CD0">
      <w:pPr>
        <w:pStyle w:val="Heading1"/>
        <w:rPr>
          <w:rFonts w:asciiTheme="minorHAnsi" w:hAnsiTheme="minorHAnsi" w:cstheme="minorHAnsi"/>
        </w:rPr>
      </w:pPr>
    </w:p>
    <w:p w14:paraId="3918C6A8" w14:textId="77777777" w:rsidR="00241062" w:rsidRPr="00321FB1" w:rsidRDefault="00241062" w:rsidP="00241062">
      <w:pPr>
        <w:rPr>
          <w:rFonts w:cstheme="minorHAnsi"/>
        </w:rPr>
      </w:pPr>
    </w:p>
    <w:p w14:paraId="7A477CED" w14:textId="130BCD6C" w:rsidR="005443F2" w:rsidRPr="00321FB1" w:rsidRDefault="0046506E" w:rsidP="0046506E">
      <w:pPr>
        <w:pStyle w:val="Heading1"/>
        <w:rPr>
          <w:rFonts w:asciiTheme="minorHAnsi" w:hAnsiTheme="minorHAnsi" w:cstheme="minorHAnsi"/>
          <w:b/>
          <w:bCs/>
        </w:rPr>
      </w:pPr>
      <w:bookmarkStart w:id="0" w:name="_Toc191054307"/>
      <w:r w:rsidRPr="00321FB1">
        <w:rPr>
          <w:rFonts w:asciiTheme="minorHAnsi" w:hAnsiTheme="minorHAnsi" w:cstheme="minorHAnsi"/>
          <w:b/>
          <w:bCs/>
        </w:rPr>
        <w:lastRenderedPageBreak/>
        <w:t>Files</w:t>
      </w:r>
      <w:bookmarkEnd w:id="0"/>
    </w:p>
    <w:p w14:paraId="5D6D142A" w14:textId="1B111AA4" w:rsidR="0046506E" w:rsidRPr="00321FB1" w:rsidRDefault="005F1A04" w:rsidP="0046506E">
      <w:pPr>
        <w:rPr>
          <w:rFonts w:cstheme="minorHAnsi"/>
        </w:rPr>
      </w:pPr>
      <w:r w:rsidRPr="00321FB1">
        <w:rPr>
          <w:rFonts w:cstheme="minorHAnsi"/>
        </w:rPr>
        <w:t>These are the files currently being used for this project:</w:t>
      </w:r>
    </w:p>
    <w:p w14:paraId="4B4F4B61" w14:textId="3A4C8AAD" w:rsidR="005F1A04" w:rsidRPr="00321FB1" w:rsidRDefault="005F1A04" w:rsidP="005F1A04">
      <w:pPr>
        <w:pStyle w:val="ListParagraph"/>
        <w:numPr>
          <w:ilvl w:val="0"/>
          <w:numId w:val="26"/>
        </w:numPr>
        <w:rPr>
          <w:rFonts w:cstheme="minorHAnsi"/>
        </w:rPr>
      </w:pPr>
      <w:r w:rsidRPr="00321FB1">
        <w:rPr>
          <w:rFonts w:cstheme="minorHAnsi"/>
        </w:rPr>
        <w:t>HHB</w:t>
      </w:r>
      <w:r w:rsidR="009177EA">
        <w:rPr>
          <w:rFonts w:cstheme="minorHAnsi"/>
        </w:rPr>
        <w:t>_</w:t>
      </w:r>
      <w:r w:rsidRPr="00321FB1">
        <w:rPr>
          <w:rFonts w:cstheme="minorHAnsi"/>
        </w:rPr>
        <w:t>Documentation</w:t>
      </w:r>
      <w:r w:rsidR="002254DD" w:rsidRPr="00321FB1">
        <w:rPr>
          <w:rFonts w:cstheme="minorHAnsi"/>
        </w:rPr>
        <w:t xml:space="preserve"> </w:t>
      </w:r>
      <w:r w:rsidR="00D53CC1">
        <w:rPr>
          <w:rFonts w:cstheme="minorHAnsi"/>
        </w:rPr>
        <w:t>–</w:t>
      </w:r>
      <w:r w:rsidR="002254DD" w:rsidRPr="00321FB1">
        <w:rPr>
          <w:rFonts w:cstheme="minorHAnsi"/>
        </w:rPr>
        <w:t xml:space="preserve"> </w:t>
      </w:r>
      <w:r w:rsidR="00D53CC1">
        <w:rPr>
          <w:rFonts w:cstheme="minorHAnsi"/>
        </w:rPr>
        <w:t>Documentation for the Hederlige Harrys Bilar project (This document)</w:t>
      </w:r>
      <w:r w:rsidR="003A31B2">
        <w:rPr>
          <w:rFonts w:cstheme="minorHAnsi"/>
        </w:rPr>
        <w:t>.</w:t>
      </w:r>
    </w:p>
    <w:p w14:paraId="5A99C5BE" w14:textId="2987D84F" w:rsidR="005F1A04" w:rsidRPr="00321FB1" w:rsidRDefault="005F1A04" w:rsidP="005F1A04">
      <w:pPr>
        <w:pStyle w:val="ListParagraph"/>
        <w:numPr>
          <w:ilvl w:val="0"/>
          <w:numId w:val="26"/>
        </w:numPr>
        <w:rPr>
          <w:rFonts w:cstheme="minorHAnsi"/>
        </w:rPr>
      </w:pPr>
      <w:r w:rsidRPr="00321FB1">
        <w:rPr>
          <w:rFonts w:cstheme="minorHAnsi"/>
        </w:rPr>
        <w:t>HHB</w:t>
      </w:r>
      <w:r w:rsidR="009177EA">
        <w:rPr>
          <w:rFonts w:cstheme="minorHAnsi"/>
        </w:rPr>
        <w:t>_</w:t>
      </w:r>
      <w:r w:rsidRPr="00321FB1">
        <w:rPr>
          <w:rFonts w:cstheme="minorHAnsi"/>
        </w:rPr>
        <w:t>ERDiagram</w:t>
      </w:r>
      <w:r w:rsidR="005D47B7" w:rsidRPr="00321FB1">
        <w:rPr>
          <w:rFonts w:cstheme="minorHAnsi"/>
        </w:rPr>
        <w:t xml:space="preserve"> </w:t>
      </w:r>
      <w:r w:rsidR="009177EA">
        <w:rPr>
          <w:rFonts w:cstheme="minorHAnsi"/>
        </w:rPr>
        <w:t>-</w:t>
      </w:r>
      <w:r w:rsidR="002254DD" w:rsidRPr="00321FB1">
        <w:rPr>
          <w:rFonts w:cstheme="minorHAnsi"/>
        </w:rPr>
        <w:t xml:space="preserve"> Database Model for this project (</w:t>
      </w:r>
      <w:r w:rsidR="00D53CC1">
        <w:rPr>
          <w:rFonts w:cstheme="minorHAnsi"/>
        </w:rPr>
        <w:t>Available in two formats:</w:t>
      </w:r>
      <w:r w:rsidR="002254DD" w:rsidRPr="00321FB1">
        <w:rPr>
          <w:rFonts w:cstheme="minorHAnsi"/>
        </w:rPr>
        <w:t xml:space="preserve"> DrawIO and PNG)</w:t>
      </w:r>
      <w:r w:rsidR="000834EA" w:rsidRPr="00321FB1">
        <w:rPr>
          <w:rFonts w:cstheme="minorHAnsi"/>
        </w:rPr>
        <w:t>.</w:t>
      </w:r>
    </w:p>
    <w:p w14:paraId="2CC9BC3E" w14:textId="3F4BA8C7" w:rsidR="005F1A04" w:rsidRPr="00321FB1" w:rsidRDefault="005F1A04" w:rsidP="005F1A04">
      <w:pPr>
        <w:pStyle w:val="ListParagraph"/>
        <w:numPr>
          <w:ilvl w:val="0"/>
          <w:numId w:val="26"/>
        </w:numPr>
        <w:rPr>
          <w:rFonts w:cstheme="minorHAnsi"/>
        </w:rPr>
      </w:pPr>
      <w:r w:rsidRPr="00321FB1">
        <w:rPr>
          <w:rFonts w:cstheme="minorHAnsi"/>
        </w:rPr>
        <w:t>HHB</w:t>
      </w:r>
      <w:r w:rsidR="009177EA">
        <w:rPr>
          <w:rFonts w:cstheme="minorHAnsi"/>
        </w:rPr>
        <w:t>_</w:t>
      </w:r>
      <w:r w:rsidR="005D47B7" w:rsidRPr="00321FB1">
        <w:rPr>
          <w:rFonts w:cstheme="minorHAnsi"/>
        </w:rPr>
        <w:t>SQLScript</w:t>
      </w:r>
      <w:r w:rsidR="002254DD" w:rsidRPr="00321FB1">
        <w:rPr>
          <w:rFonts w:cstheme="minorHAnsi"/>
        </w:rPr>
        <w:t xml:space="preserve"> </w:t>
      </w:r>
      <w:r w:rsidR="009177EA">
        <w:rPr>
          <w:rFonts w:cstheme="minorHAnsi"/>
        </w:rPr>
        <w:t>-</w:t>
      </w:r>
      <w:r w:rsidR="002254DD" w:rsidRPr="00321FB1">
        <w:rPr>
          <w:rFonts w:cstheme="minorHAnsi"/>
        </w:rPr>
        <w:t xml:space="preserve"> The main code, just </w:t>
      </w:r>
      <w:r w:rsidR="00FA21D7" w:rsidRPr="00321FB1">
        <w:rPr>
          <w:rFonts w:cstheme="minorHAnsi"/>
        </w:rPr>
        <w:t xml:space="preserve">execute this file into your </w:t>
      </w:r>
      <w:r w:rsidR="00F61C25">
        <w:rPr>
          <w:rFonts w:cstheme="minorHAnsi"/>
        </w:rPr>
        <w:t>SSMS</w:t>
      </w:r>
      <w:r w:rsidR="00FA21D7" w:rsidRPr="00321FB1">
        <w:rPr>
          <w:rFonts w:cstheme="minorHAnsi"/>
        </w:rPr>
        <w:t xml:space="preserve"> and you’re good to go.</w:t>
      </w:r>
    </w:p>
    <w:p w14:paraId="164A262B" w14:textId="602C2774" w:rsidR="00463592" w:rsidRPr="00321FB1" w:rsidRDefault="005D47B7" w:rsidP="0046506E">
      <w:pPr>
        <w:pStyle w:val="ListParagraph"/>
        <w:numPr>
          <w:ilvl w:val="0"/>
          <w:numId w:val="26"/>
        </w:numPr>
        <w:rPr>
          <w:rFonts w:cstheme="minorHAnsi"/>
        </w:rPr>
      </w:pPr>
      <w:r w:rsidRPr="00321FB1">
        <w:rPr>
          <w:rFonts w:cstheme="minorHAnsi"/>
        </w:rPr>
        <w:t>HHB</w:t>
      </w:r>
      <w:r w:rsidR="009177EA">
        <w:rPr>
          <w:rFonts w:cstheme="minorHAnsi"/>
        </w:rPr>
        <w:t>_</w:t>
      </w:r>
      <w:r w:rsidRPr="00321FB1">
        <w:rPr>
          <w:rFonts w:cstheme="minorHAnsi"/>
        </w:rPr>
        <w:t>SQLQueries</w:t>
      </w:r>
      <w:r w:rsidR="00FA21D7" w:rsidRPr="00321FB1">
        <w:rPr>
          <w:rFonts w:cstheme="minorHAnsi"/>
        </w:rPr>
        <w:t xml:space="preserve"> </w:t>
      </w:r>
      <w:r w:rsidR="009177EA">
        <w:rPr>
          <w:rFonts w:cstheme="minorHAnsi"/>
        </w:rPr>
        <w:t>-</w:t>
      </w:r>
      <w:r w:rsidR="00FA21D7" w:rsidRPr="00321FB1">
        <w:rPr>
          <w:rFonts w:cstheme="minorHAnsi"/>
        </w:rPr>
        <w:t xml:space="preserve"> This is where you execute the stored procedures, views and other things you need to check that the actual Script works</w:t>
      </w:r>
      <w:r w:rsidR="000834EA" w:rsidRPr="00321FB1">
        <w:rPr>
          <w:rFonts w:cstheme="minorHAnsi"/>
        </w:rPr>
        <w:t>.</w:t>
      </w:r>
    </w:p>
    <w:p w14:paraId="74D4DFE3" w14:textId="548ADE15" w:rsidR="00203D1F" w:rsidRPr="00321FB1" w:rsidRDefault="00203D1F" w:rsidP="00463592">
      <w:pPr>
        <w:pStyle w:val="Heading1"/>
        <w:rPr>
          <w:rFonts w:asciiTheme="minorHAnsi" w:hAnsiTheme="minorHAnsi" w:cstheme="minorHAnsi"/>
          <w:b/>
          <w:bCs/>
        </w:rPr>
      </w:pPr>
      <w:bookmarkStart w:id="1" w:name="_Toc191054308"/>
      <w:r w:rsidRPr="00321FB1">
        <w:rPr>
          <w:rFonts w:asciiTheme="minorHAnsi" w:hAnsiTheme="minorHAnsi" w:cstheme="minorHAnsi"/>
          <w:b/>
          <w:bCs/>
        </w:rPr>
        <w:t>Database Model (ER-Diagram)</w:t>
      </w:r>
      <w:bookmarkEnd w:id="1"/>
    </w:p>
    <w:p w14:paraId="1DA9A02B" w14:textId="59674270" w:rsidR="00875F92" w:rsidRPr="00321FB1" w:rsidRDefault="00203D1F" w:rsidP="008271A8">
      <w:pPr>
        <w:rPr>
          <w:rFonts w:cstheme="minorHAnsi"/>
        </w:rPr>
      </w:pPr>
      <w:r w:rsidRPr="00321FB1">
        <w:rPr>
          <w:rFonts w:cstheme="minorHAnsi"/>
          <w:noProof/>
        </w:rPr>
        <w:drawing>
          <wp:inline distT="0" distB="0" distL="0" distR="0" wp14:anchorId="72890D86" wp14:editId="375D1DCA">
            <wp:extent cx="7229475" cy="6267450"/>
            <wp:effectExtent l="0" t="0" r="9525" b="0"/>
            <wp:docPr id="1070881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835" cy="6276431"/>
                    </a:xfrm>
                    <a:prstGeom prst="rect">
                      <a:avLst/>
                    </a:prstGeom>
                    <a:noFill/>
                    <a:ln>
                      <a:noFill/>
                    </a:ln>
                  </pic:spPr>
                </pic:pic>
              </a:graphicData>
            </a:graphic>
          </wp:inline>
        </w:drawing>
      </w:r>
    </w:p>
    <w:p w14:paraId="1AC84131" w14:textId="4F2F1B3C" w:rsidR="00231CD0" w:rsidRPr="00321FB1" w:rsidRDefault="00203D1F" w:rsidP="00203D1F">
      <w:pPr>
        <w:pStyle w:val="Heading1"/>
        <w:rPr>
          <w:rFonts w:asciiTheme="minorHAnsi" w:hAnsiTheme="minorHAnsi" w:cstheme="minorHAnsi"/>
          <w:b/>
          <w:bCs/>
        </w:rPr>
      </w:pPr>
      <w:bookmarkStart w:id="2" w:name="_Toc191054309"/>
      <w:r w:rsidRPr="00321FB1">
        <w:rPr>
          <w:rFonts w:asciiTheme="minorHAnsi" w:hAnsiTheme="minorHAnsi" w:cstheme="minorHAnsi"/>
          <w:b/>
          <w:bCs/>
        </w:rPr>
        <w:lastRenderedPageBreak/>
        <w:t>Tables</w:t>
      </w:r>
      <w:bookmarkEnd w:id="2"/>
    </w:p>
    <w:p w14:paraId="1D7B029D" w14:textId="666B5B21" w:rsidR="00203D1F" w:rsidRPr="00321FB1" w:rsidRDefault="00203D1F" w:rsidP="00203D1F">
      <w:pPr>
        <w:rPr>
          <w:rFonts w:cstheme="minorHAnsi"/>
          <w:b/>
          <w:bCs/>
        </w:rPr>
      </w:pPr>
      <w:r w:rsidRPr="00321FB1">
        <w:rPr>
          <w:rFonts w:cstheme="minorHAnsi"/>
          <w:b/>
          <w:bCs/>
        </w:rPr>
        <w:t>Schema</w:t>
      </w:r>
      <w:r w:rsidRPr="00321FB1">
        <w:rPr>
          <w:rFonts w:cstheme="minorHAnsi"/>
          <w:b/>
          <w:bCs/>
        </w:rPr>
        <w:tab/>
      </w:r>
      <w:r w:rsidRPr="00321FB1">
        <w:rPr>
          <w:rFonts w:cstheme="minorHAnsi"/>
          <w:b/>
          <w:bCs/>
        </w:rPr>
        <w:tab/>
      </w:r>
      <w:r w:rsidRPr="00321FB1">
        <w:rPr>
          <w:rFonts w:cstheme="minorHAnsi"/>
        </w:rPr>
        <w:t>Users</w:t>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b/>
          <w:bCs/>
        </w:rPr>
        <w:t xml:space="preserve">Primary Key: </w:t>
      </w:r>
      <w:r w:rsidR="000D71FF" w:rsidRPr="00321FB1">
        <w:rPr>
          <w:rFonts w:ascii="Segoe UI Emoji" w:hAnsi="Segoe UI Emoji" w:cs="Segoe UI Emoji"/>
        </w:rPr>
        <w:t>🔑</w:t>
      </w:r>
    </w:p>
    <w:p w14:paraId="62B51F8B" w14:textId="201850F0" w:rsidR="00AE6040" w:rsidRPr="00321FB1" w:rsidRDefault="00EB6FFB" w:rsidP="00203D1F">
      <w:pPr>
        <w:rPr>
          <w:rFonts w:cstheme="minorHAnsi"/>
          <w:b/>
          <w:bCs/>
        </w:rPr>
      </w:pPr>
      <w:r w:rsidRPr="00321FB1">
        <w:rPr>
          <w:rFonts w:cstheme="minorHAnsi"/>
          <w:b/>
          <w:bCs/>
        </w:rPr>
        <w:t>Tables</w:t>
      </w:r>
      <w:r w:rsidR="00203D1F" w:rsidRPr="00321FB1">
        <w:rPr>
          <w:rFonts w:cstheme="minorHAnsi"/>
          <w:b/>
          <w:bCs/>
        </w:rPr>
        <w:tab/>
      </w:r>
      <w:r w:rsidR="00203D1F" w:rsidRPr="00321FB1">
        <w:rPr>
          <w:rFonts w:cstheme="minorHAnsi"/>
          <w:b/>
          <w:bCs/>
        </w:rPr>
        <w:tab/>
      </w:r>
      <w:r w:rsidR="00203D1F" w:rsidRPr="00321FB1">
        <w:rPr>
          <w:rFonts w:cstheme="minorHAnsi"/>
        </w:rPr>
        <w:t>Users</w:t>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rPr>
        <w:tab/>
      </w:r>
      <w:r w:rsidR="000D71FF" w:rsidRPr="00321FB1">
        <w:rPr>
          <w:rFonts w:cstheme="minorHAnsi"/>
          <w:b/>
          <w:bCs/>
        </w:rPr>
        <w:t>Foreign Key:</w:t>
      </w:r>
      <w:r w:rsidR="00757CF2" w:rsidRPr="00321FB1">
        <w:rPr>
          <w:rFonts w:cstheme="minorHAnsi"/>
          <w:b/>
          <w:bCs/>
        </w:rPr>
        <w:t xml:space="preserve"> </w:t>
      </w:r>
      <w:r w:rsidR="00757CF2" w:rsidRPr="00321FB1">
        <w:rPr>
          <w:rFonts w:ascii="Segoe UI Emoji" w:hAnsi="Segoe UI Emoji" w:cs="Segoe UI Emoji"/>
          <w:b/>
          <w:bCs/>
        </w:rPr>
        <w:t>🔑</w:t>
      </w:r>
      <w:r w:rsidR="00757CF2" w:rsidRPr="00321FB1">
        <w:rPr>
          <w:rFonts w:ascii="Segoe UI Symbol" w:hAnsi="Segoe UI Symbol" w:cs="Segoe UI Symbol"/>
          <w:b/>
          <w:bCs/>
        </w:rPr>
        <w:t>➡</w:t>
      </w:r>
    </w:p>
    <w:p w14:paraId="3F2C1370" w14:textId="77777777" w:rsidR="00241062" w:rsidRPr="00321FB1" w:rsidRDefault="00241062" w:rsidP="00203D1F">
      <w:pPr>
        <w:rPr>
          <w:rFonts w:cstheme="minorHAnsi"/>
        </w:rPr>
      </w:pPr>
    </w:p>
    <w:tbl>
      <w:tblPr>
        <w:tblStyle w:val="TableGrid"/>
        <w:tblW w:w="11116" w:type="dxa"/>
        <w:tblLook w:val="04A0" w:firstRow="1" w:lastRow="0" w:firstColumn="1" w:lastColumn="0" w:noHBand="0" w:noVBand="1"/>
      </w:tblPr>
      <w:tblGrid>
        <w:gridCol w:w="718"/>
        <w:gridCol w:w="763"/>
        <w:gridCol w:w="2343"/>
        <w:gridCol w:w="1938"/>
        <w:gridCol w:w="791"/>
        <w:gridCol w:w="1933"/>
        <w:gridCol w:w="1297"/>
        <w:gridCol w:w="1333"/>
      </w:tblGrid>
      <w:tr w:rsidR="00177A01" w:rsidRPr="00580CC8" w14:paraId="6B449468" w14:textId="77777777" w:rsidTr="00AD2BA9">
        <w:trPr>
          <w:trHeight w:val="970"/>
        </w:trPr>
        <w:tc>
          <w:tcPr>
            <w:tcW w:w="718" w:type="dxa"/>
            <w:vAlign w:val="center"/>
          </w:tcPr>
          <w:p w14:paraId="3B17DC70" w14:textId="77777777" w:rsidR="00561A43" w:rsidRPr="00580CC8" w:rsidRDefault="00561A43" w:rsidP="00AD2BA9">
            <w:pPr>
              <w:jc w:val="center"/>
              <w:rPr>
                <w:rFonts w:cstheme="minorHAnsi"/>
                <w:highlight w:val="yellow"/>
              </w:rPr>
            </w:pPr>
          </w:p>
        </w:tc>
        <w:tc>
          <w:tcPr>
            <w:tcW w:w="763" w:type="dxa"/>
            <w:vAlign w:val="center"/>
          </w:tcPr>
          <w:p w14:paraId="1D709A4B" w14:textId="597BC23E" w:rsidR="00561A43" w:rsidRPr="00580CC8" w:rsidRDefault="005C5BFF" w:rsidP="00AD2BA9">
            <w:pPr>
              <w:jc w:val="center"/>
              <w:rPr>
                <w:rFonts w:cstheme="minorHAnsi"/>
                <w:b/>
                <w:bCs/>
                <w:highlight w:val="yellow"/>
              </w:rPr>
            </w:pPr>
            <w:r w:rsidRPr="00580CC8">
              <w:rPr>
                <w:rFonts w:cstheme="minorHAnsi"/>
                <w:b/>
                <w:bCs/>
                <w:highlight w:val="yellow"/>
              </w:rPr>
              <w:t>Key</w:t>
            </w:r>
          </w:p>
        </w:tc>
        <w:tc>
          <w:tcPr>
            <w:tcW w:w="2343" w:type="dxa"/>
            <w:vAlign w:val="center"/>
          </w:tcPr>
          <w:p w14:paraId="03DBEE6A" w14:textId="7E039192" w:rsidR="00561A43" w:rsidRPr="00580CC8" w:rsidRDefault="005C5BFF" w:rsidP="00AD2BA9">
            <w:pPr>
              <w:jc w:val="center"/>
              <w:rPr>
                <w:rFonts w:cstheme="minorHAnsi"/>
                <w:b/>
                <w:bCs/>
                <w:highlight w:val="yellow"/>
              </w:rPr>
            </w:pPr>
            <w:r w:rsidRPr="00580CC8">
              <w:rPr>
                <w:rFonts w:cstheme="minorHAnsi"/>
                <w:b/>
                <w:bCs/>
                <w:highlight w:val="yellow"/>
              </w:rPr>
              <w:t>Name</w:t>
            </w:r>
          </w:p>
        </w:tc>
        <w:tc>
          <w:tcPr>
            <w:tcW w:w="1938" w:type="dxa"/>
            <w:vAlign w:val="center"/>
          </w:tcPr>
          <w:p w14:paraId="275610B5" w14:textId="0FB03BC3" w:rsidR="00561A43" w:rsidRPr="00580CC8" w:rsidRDefault="005C5BFF" w:rsidP="00AD2BA9">
            <w:pPr>
              <w:jc w:val="center"/>
              <w:rPr>
                <w:rFonts w:cstheme="minorHAnsi"/>
                <w:b/>
                <w:bCs/>
                <w:highlight w:val="yellow"/>
              </w:rPr>
            </w:pPr>
            <w:r w:rsidRPr="00580CC8">
              <w:rPr>
                <w:rFonts w:cstheme="minorHAnsi"/>
                <w:b/>
                <w:bCs/>
                <w:highlight w:val="yellow"/>
              </w:rPr>
              <w:t>Data Type</w:t>
            </w:r>
          </w:p>
        </w:tc>
        <w:tc>
          <w:tcPr>
            <w:tcW w:w="791" w:type="dxa"/>
            <w:vAlign w:val="center"/>
          </w:tcPr>
          <w:p w14:paraId="2BCBAC13" w14:textId="24824A86" w:rsidR="00561A43" w:rsidRPr="00580CC8" w:rsidRDefault="005C5BFF" w:rsidP="00AD2BA9">
            <w:pPr>
              <w:jc w:val="center"/>
              <w:rPr>
                <w:rFonts w:cstheme="minorHAnsi"/>
                <w:b/>
                <w:bCs/>
                <w:highlight w:val="yellow"/>
              </w:rPr>
            </w:pPr>
            <w:r w:rsidRPr="00580CC8">
              <w:rPr>
                <w:rFonts w:cstheme="minorHAnsi"/>
                <w:b/>
                <w:bCs/>
                <w:highlight w:val="yellow"/>
              </w:rPr>
              <w:t>Null</w:t>
            </w:r>
          </w:p>
        </w:tc>
        <w:tc>
          <w:tcPr>
            <w:tcW w:w="1933" w:type="dxa"/>
            <w:vAlign w:val="center"/>
          </w:tcPr>
          <w:p w14:paraId="3F9510D8" w14:textId="125225FC" w:rsidR="00561A43" w:rsidRPr="00580CC8" w:rsidRDefault="005C5BFF" w:rsidP="00AD2BA9">
            <w:pPr>
              <w:jc w:val="center"/>
              <w:rPr>
                <w:rFonts w:cstheme="minorHAnsi"/>
                <w:b/>
                <w:bCs/>
                <w:highlight w:val="yellow"/>
              </w:rPr>
            </w:pPr>
            <w:r w:rsidRPr="00580CC8">
              <w:rPr>
                <w:rFonts w:cstheme="minorHAnsi"/>
                <w:b/>
                <w:bCs/>
                <w:highlight w:val="yellow"/>
              </w:rPr>
              <w:t>Attributes</w:t>
            </w:r>
          </w:p>
        </w:tc>
        <w:tc>
          <w:tcPr>
            <w:tcW w:w="1297" w:type="dxa"/>
            <w:vAlign w:val="center"/>
          </w:tcPr>
          <w:p w14:paraId="54B4144C" w14:textId="553EDCC7" w:rsidR="00561A43" w:rsidRPr="00580CC8" w:rsidRDefault="005C5BFF" w:rsidP="00AD2BA9">
            <w:pPr>
              <w:jc w:val="center"/>
              <w:rPr>
                <w:rFonts w:cstheme="minorHAnsi"/>
                <w:b/>
                <w:bCs/>
                <w:highlight w:val="yellow"/>
              </w:rPr>
            </w:pPr>
            <w:r w:rsidRPr="00580CC8">
              <w:rPr>
                <w:rFonts w:cstheme="minorHAnsi"/>
                <w:b/>
                <w:bCs/>
                <w:highlight w:val="yellow"/>
              </w:rPr>
              <w:t>References</w:t>
            </w:r>
          </w:p>
        </w:tc>
        <w:tc>
          <w:tcPr>
            <w:tcW w:w="1333" w:type="dxa"/>
            <w:vAlign w:val="center"/>
          </w:tcPr>
          <w:p w14:paraId="1B7B7BAE" w14:textId="7F6B902D" w:rsidR="00561A43" w:rsidRPr="00580CC8" w:rsidRDefault="005C5BFF" w:rsidP="00AD2BA9">
            <w:pPr>
              <w:jc w:val="center"/>
              <w:rPr>
                <w:rFonts w:cstheme="minorHAnsi"/>
                <w:b/>
                <w:bCs/>
                <w:highlight w:val="yellow"/>
              </w:rPr>
            </w:pPr>
            <w:r w:rsidRPr="00580CC8">
              <w:rPr>
                <w:rFonts w:cstheme="minorHAnsi"/>
                <w:b/>
                <w:bCs/>
                <w:highlight w:val="yellow"/>
              </w:rPr>
              <w:t>Description</w:t>
            </w:r>
          </w:p>
        </w:tc>
      </w:tr>
      <w:tr w:rsidR="00177A01" w:rsidRPr="00580CC8" w14:paraId="3C6F23B7" w14:textId="77777777" w:rsidTr="00AD2BA9">
        <w:trPr>
          <w:trHeight w:val="967"/>
        </w:trPr>
        <w:tc>
          <w:tcPr>
            <w:tcW w:w="718" w:type="dxa"/>
            <w:vAlign w:val="center"/>
          </w:tcPr>
          <w:p w14:paraId="40FE3D96" w14:textId="4645B1F3" w:rsidR="00561A43" w:rsidRPr="00580CC8" w:rsidRDefault="005C5BFF" w:rsidP="00AD2BA9">
            <w:pPr>
              <w:jc w:val="center"/>
              <w:rPr>
                <w:rFonts w:cstheme="minorHAnsi"/>
                <w:sz w:val="20"/>
                <w:szCs w:val="20"/>
                <w:highlight w:val="yellow"/>
              </w:rPr>
            </w:pPr>
            <w:r w:rsidRPr="00580CC8">
              <w:rPr>
                <w:rFonts w:cstheme="minorHAnsi"/>
                <w:sz w:val="20"/>
                <w:szCs w:val="20"/>
                <w:highlight w:val="yellow"/>
              </w:rPr>
              <w:t>1.</w:t>
            </w:r>
          </w:p>
        </w:tc>
        <w:tc>
          <w:tcPr>
            <w:tcW w:w="763" w:type="dxa"/>
            <w:vAlign w:val="center"/>
          </w:tcPr>
          <w:p w14:paraId="748D7B3B" w14:textId="3990EA4E" w:rsidR="00561A43" w:rsidRPr="00580CC8" w:rsidRDefault="0061109E" w:rsidP="00AD2BA9">
            <w:pPr>
              <w:jc w:val="center"/>
              <w:rPr>
                <w:rFonts w:cstheme="minorHAnsi"/>
                <w:sz w:val="20"/>
                <w:szCs w:val="20"/>
                <w:highlight w:val="yellow"/>
              </w:rPr>
            </w:pPr>
            <w:r w:rsidRPr="00580CC8">
              <w:rPr>
                <w:rFonts w:ascii="Segoe UI Emoji" w:hAnsi="Segoe UI Emoji" w:cs="Segoe UI Emoji"/>
                <w:sz w:val="20"/>
                <w:szCs w:val="20"/>
                <w:highlight w:val="yellow"/>
              </w:rPr>
              <w:t>🔑</w:t>
            </w:r>
          </w:p>
        </w:tc>
        <w:tc>
          <w:tcPr>
            <w:tcW w:w="2343" w:type="dxa"/>
            <w:vAlign w:val="center"/>
          </w:tcPr>
          <w:p w14:paraId="72BD7B2B" w14:textId="41BA2F56" w:rsidR="00561A43" w:rsidRPr="00580CC8" w:rsidRDefault="008657CD" w:rsidP="00AD2BA9">
            <w:pPr>
              <w:jc w:val="center"/>
              <w:rPr>
                <w:rFonts w:cstheme="minorHAnsi"/>
                <w:sz w:val="20"/>
                <w:szCs w:val="20"/>
                <w:highlight w:val="yellow"/>
              </w:rPr>
            </w:pPr>
            <w:proofErr w:type="spellStart"/>
            <w:r w:rsidRPr="00580CC8">
              <w:rPr>
                <w:rFonts w:cstheme="minorHAnsi"/>
                <w:sz w:val="20"/>
                <w:szCs w:val="20"/>
                <w:highlight w:val="yellow"/>
              </w:rPr>
              <w:t>UserID</w:t>
            </w:r>
            <w:proofErr w:type="spellEnd"/>
          </w:p>
        </w:tc>
        <w:tc>
          <w:tcPr>
            <w:tcW w:w="1938" w:type="dxa"/>
            <w:vAlign w:val="center"/>
          </w:tcPr>
          <w:p w14:paraId="6A2B20D2" w14:textId="54DA1A9B" w:rsidR="00561A43" w:rsidRPr="00580CC8" w:rsidRDefault="008657CD" w:rsidP="00AD2BA9">
            <w:pPr>
              <w:jc w:val="center"/>
              <w:rPr>
                <w:rFonts w:cstheme="minorHAnsi"/>
                <w:sz w:val="20"/>
                <w:szCs w:val="20"/>
                <w:highlight w:val="yellow"/>
              </w:rPr>
            </w:pPr>
            <w:r w:rsidRPr="00580CC8">
              <w:rPr>
                <w:rFonts w:cstheme="minorHAnsi"/>
                <w:sz w:val="20"/>
                <w:szCs w:val="20"/>
                <w:highlight w:val="yellow"/>
              </w:rPr>
              <w:t>INT</w:t>
            </w:r>
          </w:p>
        </w:tc>
        <w:tc>
          <w:tcPr>
            <w:tcW w:w="791" w:type="dxa"/>
            <w:vAlign w:val="center"/>
          </w:tcPr>
          <w:p w14:paraId="13971067" w14:textId="06F36388" w:rsidR="00561A43" w:rsidRPr="00580CC8" w:rsidRDefault="00757CF2"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255CF96A" w14:textId="066E2C8B" w:rsidR="00561A43" w:rsidRPr="00580CC8" w:rsidRDefault="00757CF2" w:rsidP="00AD2BA9">
            <w:pPr>
              <w:jc w:val="center"/>
              <w:rPr>
                <w:rFonts w:cstheme="minorHAnsi"/>
                <w:sz w:val="20"/>
                <w:szCs w:val="20"/>
                <w:highlight w:val="yellow"/>
              </w:rPr>
            </w:pPr>
            <w:r w:rsidRPr="00580CC8">
              <w:rPr>
                <w:rFonts w:cstheme="minorHAnsi"/>
                <w:sz w:val="20"/>
                <w:szCs w:val="20"/>
                <w:highlight w:val="yellow"/>
              </w:rPr>
              <w:t xml:space="preserve">PRIMARY KEY, </w:t>
            </w:r>
            <w:proofErr w:type="gramStart"/>
            <w:r w:rsidRPr="00580CC8">
              <w:rPr>
                <w:rFonts w:cstheme="minorHAnsi"/>
                <w:sz w:val="20"/>
                <w:szCs w:val="20"/>
                <w:highlight w:val="yellow"/>
              </w:rPr>
              <w:t>IDENTITY(</w:t>
            </w:r>
            <w:proofErr w:type="gramEnd"/>
            <w:r w:rsidRPr="00580CC8">
              <w:rPr>
                <w:rFonts w:cstheme="minorHAnsi"/>
                <w:sz w:val="20"/>
                <w:szCs w:val="20"/>
                <w:highlight w:val="yellow"/>
              </w:rPr>
              <w:t>1,1)</w:t>
            </w:r>
          </w:p>
        </w:tc>
        <w:tc>
          <w:tcPr>
            <w:tcW w:w="1297" w:type="dxa"/>
            <w:vAlign w:val="center"/>
          </w:tcPr>
          <w:p w14:paraId="7AD9219C" w14:textId="4BAF7C67" w:rsidR="00561A43" w:rsidRPr="00580CC8" w:rsidRDefault="00757CF2"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76EB5029" w14:textId="03EAABBF" w:rsidR="00561A43" w:rsidRPr="00580CC8" w:rsidRDefault="00757CF2" w:rsidP="00AD2BA9">
            <w:pPr>
              <w:jc w:val="center"/>
              <w:rPr>
                <w:rFonts w:cstheme="minorHAnsi"/>
                <w:sz w:val="20"/>
                <w:szCs w:val="20"/>
                <w:highlight w:val="yellow"/>
              </w:rPr>
            </w:pPr>
            <w:r w:rsidRPr="00580CC8">
              <w:rPr>
                <w:rFonts w:cstheme="minorHAnsi"/>
                <w:sz w:val="20"/>
                <w:szCs w:val="20"/>
                <w:highlight w:val="yellow"/>
              </w:rPr>
              <w:t>Unique identifier for users</w:t>
            </w:r>
          </w:p>
        </w:tc>
      </w:tr>
      <w:tr w:rsidR="00177A01" w:rsidRPr="00580CC8" w14:paraId="7CF0B162" w14:textId="77777777" w:rsidTr="00AD2BA9">
        <w:trPr>
          <w:trHeight w:val="497"/>
        </w:trPr>
        <w:tc>
          <w:tcPr>
            <w:tcW w:w="718" w:type="dxa"/>
            <w:vAlign w:val="center"/>
          </w:tcPr>
          <w:p w14:paraId="0EB9EFD6" w14:textId="7BBBDA55"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2.</w:t>
            </w:r>
          </w:p>
        </w:tc>
        <w:tc>
          <w:tcPr>
            <w:tcW w:w="763" w:type="dxa"/>
            <w:vAlign w:val="center"/>
          </w:tcPr>
          <w:p w14:paraId="0E329BBE" w14:textId="77777777" w:rsidR="00177A01" w:rsidRPr="00580CC8" w:rsidRDefault="00177A01" w:rsidP="00AD2BA9">
            <w:pPr>
              <w:jc w:val="center"/>
              <w:rPr>
                <w:rFonts w:cstheme="minorHAnsi"/>
                <w:sz w:val="20"/>
                <w:szCs w:val="20"/>
                <w:highlight w:val="yellow"/>
              </w:rPr>
            </w:pPr>
          </w:p>
        </w:tc>
        <w:tc>
          <w:tcPr>
            <w:tcW w:w="2343" w:type="dxa"/>
            <w:vAlign w:val="center"/>
          </w:tcPr>
          <w:p w14:paraId="468D87F0" w14:textId="432EBE89"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Email</w:t>
            </w:r>
          </w:p>
        </w:tc>
        <w:tc>
          <w:tcPr>
            <w:tcW w:w="1938" w:type="dxa"/>
            <w:vAlign w:val="center"/>
          </w:tcPr>
          <w:p w14:paraId="3EA4D9B4" w14:textId="052045C1"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255)</w:t>
            </w:r>
          </w:p>
        </w:tc>
        <w:tc>
          <w:tcPr>
            <w:tcW w:w="791" w:type="dxa"/>
            <w:vAlign w:val="center"/>
          </w:tcPr>
          <w:p w14:paraId="5540AE39" w14:textId="26C8FBA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2D68A6C3" w14:textId="5963739B"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UNIQUE</w:t>
            </w:r>
          </w:p>
        </w:tc>
        <w:tc>
          <w:tcPr>
            <w:tcW w:w="1297" w:type="dxa"/>
            <w:vAlign w:val="center"/>
          </w:tcPr>
          <w:p w14:paraId="22D24974" w14:textId="66C7D124"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7858ACF8" w14:textId="49257159" w:rsidR="00177A01" w:rsidRPr="00580CC8" w:rsidRDefault="004658D3" w:rsidP="00AD2BA9">
            <w:pPr>
              <w:jc w:val="center"/>
              <w:rPr>
                <w:rFonts w:cstheme="minorHAnsi"/>
                <w:sz w:val="20"/>
                <w:szCs w:val="20"/>
                <w:highlight w:val="yellow"/>
              </w:rPr>
            </w:pPr>
            <w:r w:rsidRPr="00580CC8">
              <w:rPr>
                <w:rFonts w:cstheme="minorHAnsi"/>
                <w:sz w:val="20"/>
                <w:szCs w:val="20"/>
                <w:highlight w:val="yellow"/>
              </w:rPr>
              <w:t>User</w:t>
            </w:r>
            <w:r w:rsidR="00A86B47" w:rsidRPr="00580CC8">
              <w:rPr>
                <w:rFonts w:cstheme="minorHAnsi"/>
                <w:sz w:val="20"/>
                <w:szCs w:val="20"/>
                <w:highlight w:val="yellow"/>
              </w:rPr>
              <w:t>’</w:t>
            </w:r>
            <w:r w:rsidRPr="00580CC8">
              <w:rPr>
                <w:rFonts w:cstheme="minorHAnsi"/>
                <w:sz w:val="20"/>
                <w:szCs w:val="20"/>
                <w:highlight w:val="yellow"/>
              </w:rPr>
              <w:t>s email (</w:t>
            </w:r>
            <w:r w:rsidR="00020FE5" w:rsidRPr="00580CC8">
              <w:rPr>
                <w:rFonts w:cstheme="minorHAnsi"/>
                <w:sz w:val="20"/>
                <w:szCs w:val="20"/>
                <w:highlight w:val="yellow"/>
              </w:rPr>
              <w:t>m</w:t>
            </w:r>
            <w:r w:rsidR="00A86B47" w:rsidRPr="00580CC8">
              <w:rPr>
                <w:rFonts w:cstheme="minorHAnsi"/>
                <w:sz w:val="20"/>
                <w:szCs w:val="20"/>
                <w:highlight w:val="yellow"/>
              </w:rPr>
              <w:t>ust</w:t>
            </w:r>
            <w:r w:rsidRPr="00580CC8">
              <w:rPr>
                <w:rFonts w:cstheme="minorHAnsi"/>
                <w:sz w:val="20"/>
                <w:szCs w:val="20"/>
                <w:highlight w:val="yellow"/>
              </w:rPr>
              <w:t xml:space="preserve"> be </w:t>
            </w:r>
            <w:r w:rsidR="00020FE5" w:rsidRPr="00580CC8">
              <w:rPr>
                <w:rFonts w:cstheme="minorHAnsi"/>
                <w:sz w:val="20"/>
                <w:szCs w:val="20"/>
                <w:highlight w:val="yellow"/>
              </w:rPr>
              <w:t>u</w:t>
            </w:r>
            <w:r w:rsidRPr="00580CC8">
              <w:rPr>
                <w:rFonts w:cstheme="minorHAnsi"/>
                <w:sz w:val="20"/>
                <w:szCs w:val="20"/>
                <w:highlight w:val="yellow"/>
              </w:rPr>
              <w:t>nique)</w:t>
            </w:r>
          </w:p>
        </w:tc>
      </w:tr>
      <w:tr w:rsidR="00177A01" w:rsidRPr="00580CC8" w14:paraId="6965DAC1" w14:textId="77777777" w:rsidTr="00AD2BA9">
        <w:trPr>
          <w:trHeight w:val="470"/>
        </w:trPr>
        <w:tc>
          <w:tcPr>
            <w:tcW w:w="718" w:type="dxa"/>
            <w:vAlign w:val="center"/>
          </w:tcPr>
          <w:p w14:paraId="38D1F037" w14:textId="6FCE3C2C"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3.</w:t>
            </w:r>
          </w:p>
        </w:tc>
        <w:tc>
          <w:tcPr>
            <w:tcW w:w="763" w:type="dxa"/>
            <w:vAlign w:val="center"/>
          </w:tcPr>
          <w:p w14:paraId="68F9524F" w14:textId="77777777" w:rsidR="00177A01" w:rsidRPr="00580CC8" w:rsidRDefault="00177A01" w:rsidP="00AD2BA9">
            <w:pPr>
              <w:jc w:val="center"/>
              <w:rPr>
                <w:rFonts w:cstheme="minorHAnsi"/>
                <w:sz w:val="20"/>
                <w:szCs w:val="20"/>
                <w:highlight w:val="yellow"/>
              </w:rPr>
            </w:pPr>
          </w:p>
        </w:tc>
        <w:tc>
          <w:tcPr>
            <w:tcW w:w="2343" w:type="dxa"/>
            <w:vAlign w:val="center"/>
          </w:tcPr>
          <w:p w14:paraId="3FD782DB" w14:textId="60A036F3" w:rsidR="00177A01" w:rsidRPr="00580CC8" w:rsidRDefault="00177A01" w:rsidP="00AD2BA9">
            <w:pPr>
              <w:jc w:val="center"/>
              <w:rPr>
                <w:rFonts w:cstheme="minorHAnsi"/>
                <w:sz w:val="20"/>
                <w:szCs w:val="20"/>
                <w:highlight w:val="yellow"/>
              </w:rPr>
            </w:pPr>
            <w:proofErr w:type="spellStart"/>
            <w:r w:rsidRPr="00580CC8">
              <w:rPr>
                <w:rFonts w:cstheme="minorHAnsi"/>
                <w:sz w:val="20"/>
                <w:szCs w:val="20"/>
                <w:highlight w:val="yellow"/>
              </w:rPr>
              <w:t>PasswordHash</w:t>
            </w:r>
            <w:proofErr w:type="spellEnd"/>
          </w:p>
        </w:tc>
        <w:tc>
          <w:tcPr>
            <w:tcW w:w="1938" w:type="dxa"/>
            <w:vAlign w:val="center"/>
          </w:tcPr>
          <w:p w14:paraId="49C3E373" w14:textId="1568CC18"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128)</w:t>
            </w:r>
          </w:p>
        </w:tc>
        <w:tc>
          <w:tcPr>
            <w:tcW w:w="791" w:type="dxa"/>
            <w:vAlign w:val="center"/>
          </w:tcPr>
          <w:p w14:paraId="7AF98F16" w14:textId="360D088C"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52F336CD" w14:textId="77777777" w:rsidR="00177A01" w:rsidRPr="00580CC8" w:rsidRDefault="00177A01" w:rsidP="00AD2BA9">
            <w:pPr>
              <w:jc w:val="center"/>
              <w:rPr>
                <w:rFonts w:cstheme="minorHAnsi"/>
                <w:sz w:val="20"/>
                <w:szCs w:val="20"/>
                <w:highlight w:val="yellow"/>
              </w:rPr>
            </w:pPr>
          </w:p>
        </w:tc>
        <w:tc>
          <w:tcPr>
            <w:tcW w:w="1297" w:type="dxa"/>
            <w:vAlign w:val="center"/>
          </w:tcPr>
          <w:p w14:paraId="578A4165" w14:textId="43663CA6"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6DFBA13F" w14:textId="68E6B87D" w:rsidR="00177A01" w:rsidRPr="00580CC8" w:rsidRDefault="00F06170" w:rsidP="00AD2BA9">
            <w:pPr>
              <w:jc w:val="center"/>
              <w:rPr>
                <w:rFonts w:cstheme="minorHAnsi"/>
                <w:sz w:val="20"/>
                <w:szCs w:val="20"/>
                <w:highlight w:val="yellow"/>
              </w:rPr>
            </w:pPr>
            <w:r w:rsidRPr="00580CC8">
              <w:rPr>
                <w:rFonts w:cstheme="minorHAnsi"/>
                <w:sz w:val="20"/>
                <w:szCs w:val="20"/>
                <w:highlight w:val="yellow"/>
              </w:rPr>
              <w:t>Hashed password</w:t>
            </w:r>
            <w:r w:rsidR="001C2BCB" w:rsidRPr="00580CC8">
              <w:rPr>
                <w:rFonts w:cstheme="minorHAnsi"/>
                <w:sz w:val="20"/>
                <w:szCs w:val="20"/>
                <w:highlight w:val="yellow"/>
              </w:rPr>
              <w:t xml:space="preserve"> (SHA2_512)</w:t>
            </w:r>
          </w:p>
        </w:tc>
      </w:tr>
      <w:tr w:rsidR="00177A01" w:rsidRPr="00580CC8" w14:paraId="1AE50FFE" w14:textId="77777777" w:rsidTr="00AD2BA9">
        <w:trPr>
          <w:trHeight w:val="497"/>
        </w:trPr>
        <w:tc>
          <w:tcPr>
            <w:tcW w:w="718" w:type="dxa"/>
            <w:vAlign w:val="center"/>
          </w:tcPr>
          <w:p w14:paraId="03861B79" w14:textId="27186CEA"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4.</w:t>
            </w:r>
          </w:p>
        </w:tc>
        <w:tc>
          <w:tcPr>
            <w:tcW w:w="763" w:type="dxa"/>
            <w:vAlign w:val="center"/>
          </w:tcPr>
          <w:p w14:paraId="4AD8A003" w14:textId="77777777" w:rsidR="00177A01" w:rsidRPr="00580CC8" w:rsidRDefault="00177A01" w:rsidP="00AD2BA9">
            <w:pPr>
              <w:jc w:val="center"/>
              <w:rPr>
                <w:rFonts w:cstheme="minorHAnsi"/>
                <w:sz w:val="20"/>
                <w:szCs w:val="20"/>
                <w:highlight w:val="yellow"/>
              </w:rPr>
            </w:pPr>
          </w:p>
        </w:tc>
        <w:tc>
          <w:tcPr>
            <w:tcW w:w="2343" w:type="dxa"/>
            <w:vAlign w:val="center"/>
          </w:tcPr>
          <w:p w14:paraId="737F6FA0" w14:textId="76B683C2"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Salt</w:t>
            </w:r>
          </w:p>
        </w:tc>
        <w:tc>
          <w:tcPr>
            <w:tcW w:w="1938" w:type="dxa"/>
            <w:vAlign w:val="center"/>
          </w:tcPr>
          <w:p w14:paraId="7AEA3379" w14:textId="4EF933BF"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50)</w:t>
            </w:r>
          </w:p>
        </w:tc>
        <w:tc>
          <w:tcPr>
            <w:tcW w:w="791" w:type="dxa"/>
            <w:vAlign w:val="center"/>
          </w:tcPr>
          <w:p w14:paraId="05C5ADF5" w14:textId="3465D931"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0BAF535E" w14:textId="77777777" w:rsidR="00177A01" w:rsidRPr="00580CC8" w:rsidRDefault="00177A01" w:rsidP="00AD2BA9">
            <w:pPr>
              <w:jc w:val="center"/>
              <w:rPr>
                <w:rFonts w:cstheme="minorHAnsi"/>
                <w:sz w:val="20"/>
                <w:szCs w:val="20"/>
                <w:highlight w:val="yellow"/>
              </w:rPr>
            </w:pPr>
          </w:p>
        </w:tc>
        <w:tc>
          <w:tcPr>
            <w:tcW w:w="1297" w:type="dxa"/>
            <w:vAlign w:val="center"/>
          </w:tcPr>
          <w:p w14:paraId="601DFBF0" w14:textId="5972A42F"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79570844" w14:textId="3A94EC19" w:rsidR="00177A01" w:rsidRPr="00580CC8" w:rsidRDefault="00F06170" w:rsidP="00AD2BA9">
            <w:pPr>
              <w:jc w:val="center"/>
              <w:rPr>
                <w:rFonts w:cstheme="minorHAnsi"/>
                <w:sz w:val="20"/>
                <w:szCs w:val="20"/>
                <w:highlight w:val="yellow"/>
              </w:rPr>
            </w:pPr>
            <w:r w:rsidRPr="00580CC8">
              <w:rPr>
                <w:rFonts w:cstheme="minorHAnsi"/>
                <w:sz w:val="20"/>
                <w:szCs w:val="20"/>
                <w:highlight w:val="yellow"/>
              </w:rPr>
              <w:t>Salt for password hashing</w:t>
            </w:r>
          </w:p>
        </w:tc>
      </w:tr>
      <w:tr w:rsidR="00177A01" w:rsidRPr="00580CC8" w14:paraId="5BFD341B" w14:textId="77777777" w:rsidTr="00AD2BA9">
        <w:trPr>
          <w:trHeight w:val="470"/>
        </w:trPr>
        <w:tc>
          <w:tcPr>
            <w:tcW w:w="718" w:type="dxa"/>
            <w:vAlign w:val="center"/>
          </w:tcPr>
          <w:p w14:paraId="60A33D57" w14:textId="1E4EC46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5.</w:t>
            </w:r>
          </w:p>
        </w:tc>
        <w:tc>
          <w:tcPr>
            <w:tcW w:w="763" w:type="dxa"/>
            <w:vAlign w:val="center"/>
          </w:tcPr>
          <w:p w14:paraId="71752A0A" w14:textId="77777777" w:rsidR="00177A01" w:rsidRPr="00580CC8" w:rsidRDefault="00177A01" w:rsidP="00AD2BA9">
            <w:pPr>
              <w:jc w:val="center"/>
              <w:rPr>
                <w:rFonts w:cstheme="minorHAnsi"/>
                <w:sz w:val="20"/>
                <w:szCs w:val="20"/>
                <w:highlight w:val="yellow"/>
              </w:rPr>
            </w:pPr>
          </w:p>
        </w:tc>
        <w:tc>
          <w:tcPr>
            <w:tcW w:w="2343" w:type="dxa"/>
            <w:vAlign w:val="center"/>
          </w:tcPr>
          <w:p w14:paraId="36DAB001" w14:textId="5A598E69"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FirstName</w:t>
            </w:r>
          </w:p>
        </w:tc>
        <w:tc>
          <w:tcPr>
            <w:tcW w:w="1938" w:type="dxa"/>
            <w:vAlign w:val="center"/>
          </w:tcPr>
          <w:p w14:paraId="7E9EDF44" w14:textId="35CD2A40"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50)</w:t>
            </w:r>
          </w:p>
        </w:tc>
        <w:tc>
          <w:tcPr>
            <w:tcW w:w="791" w:type="dxa"/>
            <w:vAlign w:val="center"/>
          </w:tcPr>
          <w:p w14:paraId="2FE829CB" w14:textId="29613C1E"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78980E69" w14:textId="77777777" w:rsidR="00177A01" w:rsidRPr="00580CC8" w:rsidRDefault="00177A01" w:rsidP="00AD2BA9">
            <w:pPr>
              <w:jc w:val="center"/>
              <w:rPr>
                <w:rFonts w:cstheme="minorHAnsi"/>
                <w:sz w:val="20"/>
                <w:szCs w:val="20"/>
                <w:highlight w:val="yellow"/>
              </w:rPr>
            </w:pPr>
          </w:p>
        </w:tc>
        <w:tc>
          <w:tcPr>
            <w:tcW w:w="1297" w:type="dxa"/>
            <w:vAlign w:val="center"/>
          </w:tcPr>
          <w:p w14:paraId="7C6DBECA" w14:textId="3860FA63"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193D33E9" w14:textId="2E9A18FB" w:rsidR="00177A01" w:rsidRPr="00580CC8" w:rsidRDefault="00F06170" w:rsidP="00AD2BA9">
            <w:pPr>
              <w:jc w:val="center"/>
              <w:rPr>
                <w:rFonts w:cstheme="minorHAnsi"/>
                <w:sz w:val="20"/>
                <w:szCs w:val="20"/>
                <w:highlight w:val="yellow"/>
              </w:rPr>
            </w:pPr>
            <w:r w:rsidRPr="00580CC8">
              <w:rPr>
                <w:rFonts w:cstheme="minorHAnsi"/>
                <w:sz w:val="20"/>
                <w:szCs w:val="20"/>
                <w:highlight w:val="yellow"/>
              </w:rPr>
              <w:t>User</w:t>
            </w:r>
            <w:r w:rsidR="003A31B2" w:rsidRPr="00580CC8">
              <w:rPr>
                <w:rFonts w:cstheme="minorHAnsi"/>
                <w:sz w:val="20"/>
                <w:szCs w:val="20"/>
                <w:highlight w:val="yellow"/>
              </w:rPr>
              <w:t>’</w:t>
            </w:r>
            <w:r w:rsidRPr="00580CC8">
              <w:rPr>
                <w:rFonts w:cstheme="minorHAnsi"/>
                <w:sz w:val="20"/>
                <w:szCs w:val="20"/>
                <w:highlight w:val="yellow"/>
              </w:rPr>
              <w:t>s first name</w:t>
            </w:r>
          </w:p>
        </w:tc>
      </w:tr>
      <w:tr w:rsidR="00177A01" w:rsidRPr="00580CC8" w14:paraId="41109BE5" w14:textId="77777777" w:rsidTr="00AD2BA9">
        <w:trPr>
          <w:trHeight w:val="497"/>
        </w:trPr>
        <w:tc>
          <w:tcPr>
            <w:tcW w:w="718" w:type="dxa"/>
            <w:vAlign w:val="center"/>
          </w:tcPr>
          <w:p w14:paraId="1BC4CE12" w14:textId="51EDCA9E"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6.</w:t>
            </w:r>
          </w:p>
        </w:tc>
        <w:tc>
          <w:tcPr>
            <w:tcW w:w="763" w:type="dxa"/>
            <w:vAlign w:val="center"/>
          </w:tcPr>
          <w:p w14:paraId="68224F58" w14:textId="77777777" w:rsidR="00177A01" w:rsidRPr="00580CC8" w:rsidRDefault="00177A01" w:rsidP="00AD2BA9">
            <w:pPr>
              <w:jc w:val="center"/>
              <w:rPr>
                <w:rFonts w:cstheme="minorHAnsi"/>
                <w:sz w:val="20"/>
                <w:szCs w:val="20"/>
                <w:highlight w:val="yellow"/>
              </w:rPr>
            </w:pPr>
          </w:p>
        </w:tc>
        <w:tc>
          <w:tcPr>
            <w:tcW w:w="2343" w:type="dxa"/>
            <w:vAlign w:val="center"/>
          </w:tcPr>
          <w:p w14:paraId="074AD5C3" w14:textId="3B8A9AA1"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LastName</w:t>
            </w:r>
          </w:p>
        </w:tc>
        <w:tc>
          <w:tcPr>
            <w:tcW w:w="1938" w:type="dxa"/>
            <w:vAlign w:val="center"/>
          </w:tcPr>
          <w:p w14:paraId="5CF757CE" w14:textId="515B22F7"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50)</w:t>
            </w:r>
          </w:p>
        </w:tc>
        <w:tc>
          <w:tcPr>
            <w:tcW w:w="791" w:type="dxa"/>
            <w:vAlign w:val="center"/>
          </w:tcPr>
          <w:p w14:paraId="17F05BFF" w14:textId="0DC87CBC"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7B05F729" w14:textId="77777777" w:rsidR="00177A01" w:rsidRPr="00580CC8" w:rsidRDefault="00177A01" w:rsidP="00AD2BA9">
            <w:pPr>
              <w:jc w:val="center"/>
              <w:rPr>
                <w:rFonts w:cstheme="minorHAnsi"/>
                <w:sz w:val="20"/>
                <w:szCs w:val="20"/>
                <w:highlight w:val="yellow"/>
              </w:rPr>
            </w:pPr>
          </w:p>
        </w:tc>
        <w:tc>
          <w:tcPr>
            <w:tcW w:w="1297" w:type="dxa"/>
            <w:vAlign w:val="center"/>
          </w:tcPr>
          <w:p w14:paraId="2EE7E292" w14:textId="2DF3962A"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10EBCC7D" w14:textId="75DA2323" w:rsidR="00177A01" w:rsidRPr="00580CC8" w:rsidRDefault="00F06170" w:rsidP="00AD2BA9">
            <w:pPr>
              <w:jc w:val="center"/>
              <w:rPr>
                <w:rFonts w:cstheme="minorHAnsi"/>
                <w:sz w:val="20"/>
                <w:szCs w:val="20"/>
                <w:highlight w:val="yellow"/>
              </w:rPr>
            </w:pPr>
            <w:r w:rsidRPr="00580CC8">
              <w:rPr>
                <w:rFonts w:cstheme="minorHAnsi"/>
                <w:sz w:val="20"/>
                <w:szCs w:val="20"/>
                <w:highlight w:val="yellow"/>
              </w:rPr>
              <w:t>User</w:t>
            </w:r>
            <w:r w:rsidR="003A31B2" w:rsidRPr="00580CC8">
              <w:rPr>
                <w:rFonts w:cstheme="minorHAnsi"/>
                <w:sz w:val="20"/>
                <w:szCs w:val="20"/>
                <w:highlight w:val="yellow"/>
              </w:rPr>
              <w:t>’</w:t>
            </w:r>
            <w:r w:rsidRPr="00580CC8">
              <w:rPr>
                <w:rFonts w:cstheme="minorHAnsi"/>
                <w:sz w:val="20"/>
                <w:szCs w:val="20"/>
                <w:highlight w:val="yellow"/>
              </w:rPr>
              <w:t>s last name</w:t>
            </w:r>
          </w:p>
        </w:tc>
      </w:tr>
      <w:tr w:rsidR="00177A01" w:rsidRPr="00580CC8" w14:paraId="753CEA3A" w14:textId="77777777" w:rsidTr="00AD2BA9">
        <w:trPr>
          <w:trHeight w:val="470"/>
        </w:trPr>
        <w:tc>
          <w:tcPr>
            <w:tcW w:w="718" w:type="dxa"/>
            <w:vAlign w:val="center"/>
          </w:tcPr>
          <w:p w14:paraId="35397AC8" w14:textId="7E2BB8F2"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7.</w:t>
            </w:r>
          </w:p>
        </w:tc>
        <w:tc>
          <w:tcPr>
            <w:tcW w:w="763" w:type="dxa"/>
            <w:vAlign w:val="center"/>
          </w:tcPr>
          <w:p w14:paraId="79281548" w14:textId="77777777" w:rsidR="00177A01" w:rsidRPr="00580CC8" w:rsidRDefault="00177A01" w:rsidP="00AD2BA9">
            <w:pPr>
              <w:jc w:val="center"/>
              <w:rPr>
                <w:rFonts w:cstheme="minorHAnsi"/>
                <w:sz w:val="20"/>
                <w:szCs w:val="20"/>
                <w:highlight w:val="yellow"/>
              </w:rPr>
            </w:pPr>
          </w:p>
        </w:tc>
        <w:tc>
          <w:tcPr>
            <w:tcW w:w="2343" w:type="dxa"/>
            <w:vAlign w:val="center"/>
          </w:tcPr>
          <w:p w14:paraId="11C56811" w14:textId="7037AEBB"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Role</w:t>
            </w:r>
          </w:p>
        </w:tc>
        <w:tc>
          <w:tcPr>
            <w:tcW w:w="1938" w:type="dxa"/>
            <w:vAlign w:val="center"/>
          </w:tcPr>
          <w:p w14:paraId="5D35FFDC" w14:textId="00446254"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CHAR(</w:t>
            </w:r>
            <w:proofErr w:type="gramEnd"/>
            <w:r w:rsidRPr="00580CC8">
              <w:rPr>
                <w:rFonts w:cstheme="minorHAnsi"/>
                <w:sz w:val="20"/>
                <w:szCs w:val="20"/>
                <w:highlight w:val="yellow"/>
              </w:rPr>
              <w:t>1)</w:t>
            </w:r>
          </w:p>
        </w:tc>
        <w:tc>
          <w:tcPr>
            <w:tcW w:w="791" w:type="dxa"/>
            <w:vAlign w:val="center"/>
          </w:tcPr>
          <w:p w14:paraId="7BA570C9" w14:textId="6201F465"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14E4D55E" w14:textId="6B046956"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CHECK(</w:t>
            </w:r>
            <w:proofErr w:type="gramEnd"/>
            <w:r w:rsidRPr="00580CC8">
              <w:rPr>
                <w:rFonts w:cstheme="minorHAnsi"/>
                <w:sz w:val="20"/>
                <w:szCs w:val="20"/>
                <w:highlight w:val="yellow"/>
              </w:rPr>
              <w:t>Role IN ('A', 'C')) DEFAULT 'C'</w:t>
            </w:r>
          </w:p>
        </w:tc>
        <w:tc>
          <w:tcPr>
            <w:tcW w:w="1297" w:type="dxa"/>
            <w:vAlign w:val="center"/>
          </w:tcPr>
          <w:p w14:paraId="29DA44DA" w14:textId="3FDACB84"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35902089" w14:textId="095E4E09" w:rsidR="00177A01" w:rsidRPr="00580CC8" w:rsidRDefault="008F20F8" w:rsidP="00AD2BA9">
            <w:pPr>
              <w:jc w:val="center"/>
              <w:rPr>
                <w:rFonts w:cstheme="minorHAnsi"/>
                <w:sz w:val="20"/>
                <w:szCs w:val="20"/>
                <w:highlight w:val="yellow"/>
              </w:rPr>
            </w:pPr>
            <w:proofErr w:type="gramStart"/>
            <w:r w:rsidRPr="00580CC8">
              <w:rPr>
                <w:rFonts w:cstheme="minorHAnsi"/>
                <w:sz w:val="20"/>
                <w:szCs w:val="20"/>
                <w:highlight w:val="yellow"/>
              </w:rPr>
              <w:t>User</w:t>
            </w:r>
            <w:r w:rsidR="00BB7915" w:rsidRPr="00580CC8">
              <w:rPr>
                <w:rFonts w:cstheme="minorHAnsi"/>
                <w:sz w:val="20"/>
                <w:szCs w:val="20"/>
                <w:highlight w:val="yellow"/>
              </w:rPr>
              <w:t>s</w:t>
            </w:r>
            <w:proofErr w:type="gramEnd"/>
            <w:r w:rsidR="00BB7915" w:rsidRPr="00580CC8">
              <w:rPr>
                <w:rFonts w:cstheme="minorHAnsi"/>
                <w:sz w:val="20"/>
                <w:szCs w:val="20"/>
                <w:highlight w:val="yellow"/>
              </w:rPr>
              <w:t xml:space="preserve"> role (A = Admin or C = Customer), Default C</w:t>
            </w:r>
          </w:p>
        </w:tc>
      </w:tr>
      <w:tr w:rsidR="00177A01" w:rsidRPr="00580CC8" w14:paraId="0ACEE35F" w14:textId="77777777" w:rsidTr="00AD2BA9">
        <w:trPr>
          <w:trHeight w:val="497"/>
        </w:trPr>
        <w:tc>
          <w:tcPr>
            <w:tcW w:w="718" w:type="dxa"/>
            <w:vAlign w:val="center"/>
          </w:tcPr>
          <w:p w14:paraId="3CF2B7B2" w14:textId="6A5486FD"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8.</w:t>
            </w:r>
          </w:p>
        </w:tc>
        <w:tc>
          <w:tcPr>
            <w:tcW w:w="763" w:type="dxa"/>
            <w:vAlign w:val="center"/>
          </w:tcPr>
          <w:p w14:paraId="467DEE9F" w14:textId="77777777" w:rsidR="00177A01" w:rsidRPr="00580CC8" w:rsidRDefault="00177A01" w:rsidP="00AD2BA9">
            <w:pPr>
              <w:jc w:val="center"/>
              <w:rPr>
                <w:rFonts w:cstheme="minorHAnsi"/>
                <w:sz w:val="20"/>
                <w:szCs w:val="20"/>
                <w:highlight w:val="yellow"/>
              </w:rPr>
            </w:pPr>
          </w:p>
        </w:tc>
        <w:tc>
          <w:tcPr>
            <w:tcW w:w="2343" w:type="dxa"/>
            <w:vAlign w:val="center"/>
          </w:tcPr>
          <w:p w14:paraId="68382420" w14:textId="704D1E6E" w:rsidR="00177A01" w:rsidRPr="00580CC8" w:rsidRDefault="00177A01" w:rsidP="00AD2BA9">
            <w:pPr>
              <w:jc w:val="center"/>
              <w:rPr>
                <w:rFonts w:cstheme="minorHAnsi"/>
                <w:sz w:val="20"/>
                <w:szCs w:val="20"/>
                <w:highlight w:val="yellow"/>
              </w:rPr>
            </w:pPr>
            <w:proofErr w:type="spellStart"/>
            <w:r w:rsidRPr="00580CC8">
              <w:rPr>
                <w:rFonts w:cstheme="minorHAnsi"/>
                <w:sz w:val="20"/>
                <w:szCs w:val="20"/>
                <w:highlight w:val="yellow"/>
              </w:rPr>
              <w:t>PhoneNumber</w:t>
            </w:r>
            <w:proofErr w:type="spellEnd"/>
          </w:p>
        </w:tc>
        <w:tc>
          <w:tcPr>
            <w:tcW w:w="1938" w:type="dxa"/>
            <w:vAlign w:val="center"/>
          </w:tcPr>
          <w:p w14:paraId="4CCEBBB6" w14:textId="6D7706EC"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20)</w:t>
            </w:r>
          </w:p>
        </w:tc>
        <w:tc>
          <w:tcPr>
            <w:tcW w:w="791" w:type="dxa"/>
            <w:vAlign w:val="center"/>
          </w:tcPr>
          <w:p w14:paraId="32041806" w14:textId="2C8BA974"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621A6F07" w14:textId="77777777" w:rsidR="00177A01" w:rsidRPr="00580CC8" w:rsidRDefault="00177A01" w:rsidP="00AD2BA9">
            <w:pPr>
              <w:jc w:val="center"/>
              <w:rPr>
                <w:rFonts w:cstheme="minorHAnsi"/>
                <w:sz w:val="20"/>
                <w:szCs w:val="20"/>
                <w:highlight w:val="yellow"/>
              </w:rPr>
            </w:pPr>
          </w:p>
        </w:tc>
        <w:tc>
          <w:tcPr>
            <w:tcW w:w="1297" w:type="dxa"/>
            <w:vAlign w:val="center"/>
          </w:tcPr>
          <w:p w14:paraId="2B223902" w14:textId="39EBEC19"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5AF1D6EB" w14:textId="28FFC256" w:rsidR="00177A01" w:rsidRPr="00580CC8" w:rsidRDefault="00242A66" w:rsidP="00AD2BA9">
            <w:pPr>
              <w:jc w:val="center"/>
              <w:rPr>
                <w:rFonts w:cstheme="minorHAnsi"/>
                <w:sz w:val="20"/>
                <w:szCs w:val="20"/>
                <w:highlight w:val="yellow"/>
              </w:rPr>
            </w:pPr>
            <w:r w:rsidRPr="00580CC8">
              <w:rPr>
                <w:rFonts w:cstheme="minorHAnsi"/>
                <w:sz w:val="20"/>
                <w:szCs w:val="20"/>
                <w:highlight w:val="yellow"/>
              </w:rPr>
              <w:t>User</w:t>
            </w:r>
            <w:r w:rsidR="009B0ACB" w:rsidRPr="00580CC8">
              <w:rPr>
                <w:rFonts w:cstheme="minorHAnsi"/>
                <w:sz w:val="20"/>
                <w:szCs w:val="20"/>
                <w:highlight w:val="yellow"/>
              </w:rPr>
              <w:t>’</w:t>
            </w:r>
            <w:r w:rsidRPr="00580CC8">
              <w:rPr>
                <w:rFonts w:cstheme="minorHAnsi"/>
                <w:sz w:val="20"/>
                <w:szCs w:val="20"/>
                <w:highlight w:val="yellow"/>
              </w:rPr>
              <w:t>s phone number</w:t>
            </w:r>
          </w:p>
        </w:tc>
      </w:tr>
      <w:tr w:rsidR="00177A01" w:rsidRPr="00580CC8" w14:paraId="43E96DEE" w14:textId="77777777" w:rsidTr="00AD2BA9">
        <w:trPr>
          <w:trHeight w:val="497"/>
        </w:trPr>
        <w:tc>
          <w:tcPr>
            <w:tcW w:w="718" w:type="dxa"/>
            <w:vAlign w:val="center"/>
          </w:tcPr>
          <w:p w14:paraId="3DF55980" w14:textId="673E71B9"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9.</w:t>
            </w:r>
          </w:p>
        </w:tc>
        <w:tc>
          <w:tcPr>
            <w:tcW w:w="763" w:type="dxa"/>
            <w:vAlign w:val="center"/>
          </w:tcPr>
          <w:p w14:paraId="087760DD" w14:textId="77777777" w:rsidR="00177A01" w:rsidRPr="00580CC8" w:rsidRDefault="00177A01" w:rsidP="00AD2BA9">
            <w:pPr>
              <w:jc w:val="center"/>
              <w:rPr>
                <w:rFonts w:cstheme="minorHAnsi"/>
                <w:sz w:val="20"/>
                <w:szCs w:val="20"/>
                <w:highlight w:val="yellow"/>
              </w:rPr>
            </w:pPr>
          </w:p>
        </w:tc>
        <w:tc>
          <w:tcPr>
            <w:tcW w:w="2343" w:type="dxa"/>
            <w:vAlign w:val="center"/>
          </w:tcPr>
          <w:p w14:paraId="66CBBE32" w14:textId="5904D69F"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Address</w:t>
            </w:r>
          </w:p>
        </w:tc>
        <w:tc>
          <w:tcPr>
            <w:tcW w:w="1938" w:type="dxa"/>
            <w:vAlign w:val="center"/>
          </w:tcPr>
          <w:p w14:paraId="314C820B" w14:textId="4FCDCAE4"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255)</w:t>
            </w:r>
          </w:p>
        </w:tc>
        <w:tc>
          <w:tcPr>
            <w:tcW w:w="791" w:type="dxa"/>
            <w:vAlign w:val="center"/>
          </w:tcPr>
          <w:p w14:paraId="5F25BFD4" w14:textId="486A7F6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463D0E11" w14:textId="77777777" w:rsidR="00177A01" w:rsidRPr="00580CC8" w:rsidRDefault="00177A01" w:rsidP="00AD2BA9">
            <w:pPr>
              <w:jc w:val="center"/>
              <w:rPr>
                <w:rFonts w:cstheme="minorHAnsi"/>
                <w:sz w:val="20"/>
                <w:szCs w:val="20"/>
                <w:highlight w:val="yellow"/>
              </w:rPr>
            </w:pPr>
          </w:p>
        </w:tc>
        <w:tc>
          <w:tcPr>
            <w:tcW w:w="1297" w:type="dxa"/>
            <w:vAlign w:val="center"/>
          </w:tcPr>
          <w:p w14:paraId="2F518B27" w14:textId="40E20750"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66541D00" w14:textId="083BD344" w:rsidR="00177A01" w:rsidRPr="00580CC8" w:rsidRDefault="00242A66" w:rsidP="00AD2BA9">
            <w:pPr>
              <w:jc w:val="center"/>
              <w:rPr>
                <w:rFonts w:cstheme="minorHAnsi"/>
                <w:sz w:val="20"/>
                <w:szCs w:val="20"/>
                <w:highlight w:val="yellow"/>
              </w:rPr>
            </w:pPr>
            <w:r w:rsidRPr="00580CC8">
              <w:rPr>
                <w:rFonts w:cstheme="minorHAnsi"/>
                <w:sz w:val="20"/>
                <w:szCs w:val="20"/>
                <w:highlight w:val="yellow"/>
              </w:rPr>
              <w:t>User</w:t>
            </w:r>
            <w:r w:rsidR="009B0ACB" w:rsidRPr="00580CC8">
              <w:rPr>
                <w:rFonts w:cstheme="minorHAnsi"/>
                <w:sz w:val="20"/>
                <w:szCs w:val="20"/>
                <w:highlight w:val="yellow"/>
              </w:rPr>
              <w:t>’</w:t>
            </w:r>
            <w:r w:rsidRPr="00580CC8">
              <w:rPr>
                <w:rFonts w:cstheme="minorHAnsi"/>
                <w:sz w:val="20"/>
                <w:szCs w:val="20"/>
                <w:highlight w:val="yellow"/>
              </w:rPr>
              <w:t>s address</w:t>
            </w:r>
          </w:p>
        </w:tc>
      </w:tr>
      <w:tr w:rsidR="00177A01" w:rsidRPr="00580CC8" w14:paraId="5F67362B" w14:textId="77777777" w:rsidTr="00AD2BA9">
        <w:trPr>
          <w:trHeight w:val="470"/>
        </w:trPr>
        <w:tc>
          <w:tcPr>
            <w:tcW w:w="718" w:type="dxa"/>
            <w:vAlign w:val="center"/>
          </w:tcPr>
          <w:p w14:paraId="6D2B10A2" w14:textId="567A351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10.</w:t>
            </w:r>
          </w:p>
        </w:tc>
        <w:tc>
          <w:tcPr>
            <w:tcW w:w="763" w:type="dxa"/>
            <w:vAlign w:val="center"/>
          </w:tcPr>
          <w:p w14:paraId="282A1A81" w14:textId="77777777" w:rsidR="00177A01" w:rsidRPr="00580CC8" w:rsidRDefault="00177A01" w:rsidP="00AD2BA9">
            <w:pPr>
              <w:jc w:val="center"/>
              <w:rPr>
                <w:rFonts w:cstheme="minorHAnsi"/>
                <w:sz w:val="20"/>
                <w:szCs w:val="20"/>
                <w:highlight w:val="yellow"/>
              </w:rPr>
            </w:pPr>
          </w:p>
        </w:tc>
        <w:tc>
          <w:tcPr>
            <w:tcW w:w="2343" w:type="dxa"/>
            <w:vAlign w:val="center"/>
          </w:tcPr>
          <w:p w14:paraId="72477FE2" w14:textId="20A18673" w:rsidR="00177A01" w:rsidRPr="00580CC8" w:rsidRDefault="00177A01" w:rsidP="00AD2BA9">
            <w:pPr>
              <w:jc w:val="center"/>
              <w:rPr>
                <w:rFonts w:cstheme="minorHAnsi"/>
                <w:sz w:val="20"/>
                <w:szCs w:val="20"/>
                <w:highlight w:val="yellow"/>
              </w:rPr>
            </w:pPr>
            <w:proofErr w:type="spellStart"/>
            <w:r w:rsidRPr="00580CC8">
              <w:rPr>
                <w:rFonts w:cstheme="minorHAnsi"/>
                <w:sz w:val="20"/>
                <w:szCs w:val="20"/>
                <w:highlight w:val="yellow"/>
              </w:rPr>
              <w:t>PostalCode</w:t>
            </w:r>
            <w:proofErr w:type="spellEnd"/>
          </w:p>
        </w:tc>
        <w:tc>
          <w:tcPr>
            <w:tcW w:w="1938" w:type="dxa"/>
            <w:vAlign w:val="center"/>
          </w:tcPr>
          <w:p w14:paraId="3C01E3B5" w14:textId="7355B48C"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10)</w:t>
            </w:r>
          </w:p>
        </w:tc>
        <w:tc>
          <w:tcPr>
            <w:tcW w:w="791" w:type="dxa"/>
            <w:vAlign w:val="center"/>
          </w:tcPr>
          <w:p w14:paraId="2F897218" w14:textId="200AE3C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46EAC64E" w14:textId="77777777" w:rsidR="00177A01" w:rsidRPr="00580CC8" w:rsidRDefault="00177A01" w:rsidP="00AD2BA9">
            <w:pPr>
              <w:jc w:val="center"/>
              <w:rPr>
                <w:rFonts w:cstheme="minorHAnsi"/>
                <w:sz w:val="20"/>
                <w:szCs w:val="20"/>
                <w:highlight w:val="yellow"/>
              </w:rPr>
            </w:pPr>
          </w:p>
        </w:tc>
        <w:tc>
          <w:tcPr>
            <w:tcW w:w="1297" w:type="dxa"/>
            <w:vAlign w:val="center"/>
          </w:tcPr>
          <w:p w14:paraId="37C67208" w14:textId="290B9333"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531172A0" w14:textId="22499D07" w:rsidR="00177A01" w:rsidRPr="00580CC8" w:rsidRDefault="00242A66" w:rsidP="00AD2BA9">
            <w:pPr>
              <w:jc w:val="center"/>
              <w:rPr>
                <w:rFonts w:cstheme="minorHAnsi"/>
                <w:sz w:val="20"/>
                <w:szCs w:val="20"/>
                <w:highlight w:val="yellow"/>
              </w:rPr>
            </w:pPr>
            <w:r w:rsidRPr="00580CC8">
              <w:rPr>
                <w:rFonts w:cstheme="minorHAnsi"/>
                <w:sz w:val="20"/>
                <w:szCs w:val="20"/>
                <w:highlight w:val="yellow"/>
              </w:rPr>
              <w:t>Postal code</w:t>
            </w:r>
          </w:p>
        </w:tc>
      </w:tr>
      <w:tr w:rsidR="00177A01" w:rsidRPr="00580CC8" w14:paraId="0F2A96BC" w14:textId="77777777" w:rsidTr="00AD2BA9">
        <w:trPr>
          <w:trHeight w:val="497"/>
        </w:trPr>
        <w:tc>
          <w:tcPr>
            <w:tcW w:w="718" w:type="dxa"/>
            <w:vAlign w:val="center"/>
          </w:tcPr>
          <w:p w14:paraId="15960BDB" w14:textId="0401F5E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11.</w:t>
            </w:r>
          </w:p>
        </w:tc>
        <w:tc>
          <w:tcPr>
            <w:tcW w:w="763" w:type="dxa"/>
            <w:vAlign w:val="center"/>
          </w:tcPr>
          <w:p w14:paraId="38518A2E" w14:textId="77777777" w:rsidR="00177A01" w:rsidRPr="00580CC8" w:rsidRDefault="00177A01" w:rsidP="00AD2BA9">
            <w:pPr>
              <w:jc w:val="center"/>
              <w:rPr>
                <w:rFonts w:cstheme="minorHAnsi"/>
                <w:sz w:val="20"/>
                <w:szCs w:val="20"/>
                <w:highlight w:val="yellow"/>
              </w:rPr>
            </w:pPr>
          </w:p>
        </w:tc>
        <w:tc>
          <w:tcPr>
            <w:tcW w:w="2343" w:type="dxa"/>
            <w:vAlign w:val="center"/>
          </w:tcPr>
          <w:p w14:paraId="2B2ED457" w14:textId="7684CF1F"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City</w:t>
            </w:r>
          </w:p>
        </w:tc>
        <w:tc>
          <w:tcPr>
            <w:tcW w:w="1938" w:type="dxa"/>
            <w:vAlign w:val="center"/>
          </w:tcPr>
          <w:p w14:paraId="3E94C7FA" w14:textId="4174C698"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50)</w:t>
            </w:r>
          </w:p>
        </w:tc>
        <w:tc>
          <w:tcPr>
            <w:tcW w:w="791" w:type="dxa"/>
            <w:vAlign w:val="center"/>
          </w:tcPr>
          <w:p w14:paraId="6CC88866" w14:textId="17C468E6"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6425B54D" w14:textId="77777777" w:rsidR="00177A01" w:rsidRPr="00580CC8" w:rsidRDefault="00177A01" w:rsidP="00AD2BA9">
            <w:pPr>
              <w:jc w:val="center"/>
              <w:rPr>
                <w:rFonts w:cstheme="minorHAnsi"/>
                <w:sz w:val="20"/>
                <w:szCs w:val="20"/>
                <w:highlight w:val="yellow"/>
              </w:rPr>
            </w:pPr>
          </w:p>
        </w:tc>
        <w:tc>
          <w:tcPr>
            <w:tcW w:w="1297" w:type="dxa"/>
            <w:vAlign w:val="center"/>
          </w:tcPr>
          <w:p w14:paraId="15A93BBE" w14:textId="6535963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1865A9AA" w14:textId="10FFE5FF" w:rsidR="00177A01" w:rsidRPr="00580CC8" w:rsidRDefault="00242A66" w:rsidP="00AD2BA9">
            <w:pPr>
              <w:jc w:val="center"/>
              <w:rPr>
                <w:rFonts w:cstheme="minorHAnsi"/>
                <w:sz w:val="20"/>
                <w:szCs w:val="20"/>
                <w:highlight w:val="yellow"/>
              </w:rPr>
            </w:pPr>
            <w:r w:rsidRPr="00580CC8">
              <w:rPr>
                <w:rFonts w:cstheme="minorHAnsi"/>
                <w:sz w:val="20"/>
                <w:szCs w:val="20"/>
                <w:highlight w:val="yellow"/>
              </w:rPr>
              <w:t>City name</w:t>
            </w:r>
          </w:p>
        </w:tc>
      </w:tr>
      <w:tr w:rsidR="00177A01" w:rsidRPr="00580CC8" w14:paraId="0983F7AE" w14:textId="77777777" w:rsidTr="00AD2BA9">
        <w:trPr>
          <w:trHeight w:val="470"/>
        </w:trPr>
        <w:tc>
          <w:tcPr>
            <w:tcW w:w="718" w:type="dxa"/>
            <w:vAlign w:val="center"/>
          </w:tcPr>
          <w:p w14:paraId="6FE551B5" w14:textId="0514BFE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12.</w:t>
            </w:r>
          </w:p>
        </w:tc>
        <w:tc>
          <w:tcPr>
            <w:tcW w:w="763" w:type="dxa"/>
            <w:vAlign w:val="center"/>
          </w:tcPr>
          <w:p w14:paraId="4B7C7B6C" w14:textId="77777777" w:rsidR="00177A01" w:rsidRPr="00580CC8" w:rsidRDefault="00177A01" w:rsidP="00AD2BA9">
            <w:pPr>
              <w:jc w:val="center"/>
              <w:rPr>
                <w:rFonts w:cstheme="minorHAnsi"/>
                <w:sz w:val="20"/>
                <w:szCs w:val="20"/>
                <w:highlight w:val="yellow"/>
              </w:rPr>
            </w:pPr>
          </w:p>
        </w:tc>
        <w:tc>
          <w:tcPr>
            <w:tcW w:w="2343" w:type="dxa"/>
            <w:vAlign w:val="center"/>
          </w:tcPr>
          <w:p w14:paraId="0197C304" w14:textId="3C65EC1D"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Country</w:t>
            </w:r>
          </w:p>
        </w:tc>
        <w:tc>
          <w:tcPr>
            <w:tcW w:w="1938" w:type="dxa"/>
            <w:vAlign w:val="center"/>
          </w:tcPr>
          <w:p w14:paraId="36212FB2" w14:textId="4430E850" w:rsidR="00177A01" w:rsidRPr="00580CC8" w:rsidRDefault="00177A01" w:rsidP="00AD2BA9">
            <w:pPr>
              <w:jc w:val="center"/>
              <w:rPr>
                <w:rFonts w:cstheme="minorHAnsi"/>
                <w:sz w:val="20"/>
                <w:szCs w:val="20"/>
                <w:highlight w:val="yellow"/>
              </w:rPr>
            </w:pPr>
            <w:proofErr w:type="gramStart"/>
            <w:r w:rsidRPr="00580CC8">
              <w:rPr>
                <w:rFonts w:cstheme="minorHAnsi"/>
                <w:sz w:val="20"/>
                <w:szCs w:val="20"/>
                <w:highlight w:val="yellow"/>
              </w:rPr>
              <w:t>NVARCHAR(</w:t>
            </w:r>
            <w:proofErr w:type="gramEnd"/>
            <w:r w:rsidRPr="00580CC8">
              <w:rPr>
                <w:rFonts w:cstheme="minorHAnsi"/>
                <w:sz w:val="20"/>
                <w:szCs w:val="20"/>
                <w:highlight w:val="yellow"/>
              </w:rPr>
              <w:t>60)</w:t>
            </w:r>
          </w:p>
        </w:tc>
        <w:tc>
          <w:tcPr>
            <w:tcW w:w="791" w:type="dxa"/>
            <w:vAlign w:val="center"/>
          </w:tcPr>
          <w:p w14:paraId="322F7ED5" w14:textId="6352EED5"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6321750A" w14:textId="77777777" w:rsidR="00177A01" w:rsidRPr="00580CC8" w:rsidRDefault="00177A01" w:rsidP="00AD2BA9">
            <w:pPr>
              <w:jc w:val="center"/>
              <w:rPr>
                <w:rFonts w:cstheme="minorHAnsi"/>
                <w:sz w:val="20"/>
                <w:szCs w:val="20"/>
                <w:highlight w:val="yellow"/>
              </w:rPr>
            </w:pPr>
          </w:p>
        </w:tc>
        <w:tc>
          <w:tcPr>
            <w:tcW w:w="1297" w:type="dxa"/>
            <w:vAlign w:val="center"/>
          </w:tcPr>
          <w:p w14:paraId="1593DB4D" w14:textId="00C4774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6450C434" w14:textId="75EBF422" w:rsidR="00177A01" w:rsidRPr="00580CC8" w:rsidRDefault="00242A66" w:rsidP="00AD2BA9">
            <w:pPr>
              <w:jc w:val="center"/>
              <w:rPr>
                <w:rFonts w:cstheme="minorHAnsi"/>
                <w:sz w:val="20"/>
                <w:szCs w:val="20"/>
                <w:highlight w:val="yellow"/>
              </w:rPr>
            </w:pPr>
            <w:r w:rsidRPr="00580CC8">
              <w:rPr>
                <w:rFonts w:cstheme="minorHAnsi"/>
                <w:sz w:val="20"/>
                <w:szCs w:val="20"/>
                <w:highlight w:val="yellow"/>
              </w:rPr>
              <w:t>Country name</w:t>
            </w:r>
          </w:p>
        </w:tc>
      </w:tr>
      <w:tr w:rsidR="00177A01" w:rsidRPr="00580CC8" w14:paraId="75101053" w14:textId="77777777" w:rsidTr="00AD2BA9">
        <w:trPr>
          <w:trHeight w:val="497"/>
        </w:trPr>
        <w:tc>
          <w:tcPr>
            <w:tcW w:w="718" w:type="dxa"/>
            <w:vAlign w:val="center"/>
          </w:tcPr>
          <w:p w14:paraId="26C17A32" w14:textId="5A516FA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13.</w:t>
            </w:r>
          </w:p>
        </w:tc>
        <w:tc>
          <w:tcPr>
            <w:tcW w:w="763" w:type="dxa"/>
            <w:vAlign w:val="center"/>
          </w:tcPr>
          <w:p w14:paraId="67799B8A" w14:textId="77777777" w:rsidR="00177A01" w:rsidRPr="00580CC8" w:rsidRDefault="00177A01" w:rsidP="00AD2BA9">
            <w:pPr>
              <w:jc w:val="center"/>
              <w:rPr>
                <w:rFonts w:cstheme="minorHAnsi"/>
                <w:sz w:val="20"/>
                <w:szCs w:val="20"/>
                <w:highlight w:val="yellow"/>
              </w:rPr>
            </w:pPr>
          </w:p>
        </w:tc>
        <w:tc>
          <w:tcPr>
            <w:tcW w:w="2343" w:type="dxa"/>
            <w:vAlign w:val="center"/>
          </w:tcPr>
          <w:p w14:paraId="3F50F2FF" w14:textId="21AEAD7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IsVerified</w:t>
            </w:r>
          </w:p>
        </w:tc>
        <w:tc>
          <w:tcPr>
            <w:tcW w:w="1938" w:type="dxa"/>
            <w:vAlign w:val="center"/>
          </w:tcPr>
          <w:p w14:paraId="1F86EFC3" w14:textId="66CDF27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BIT</w:t>
            </w:r>
          </w:p>
        </w:tc>
        <w:tc>
          <w:tcPr>
            <w:tcW w:w="791" w:type="dxa"/>
            <w:vAlign w:val="center"/>
          </w:tcPr>
          <w:p w14:paraId="16A8DE7D" w14:textId="6ADEFD2E"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No</w:t>
            </w:r>
          </w:p>
        </w:tc>
        <w:tc>
          <w:tcPr>
            <w:tcW w:w="1933" w:type="dxa"/>
            <w:vAlign w:val="center"/>
          </w:tcPr>
          <w:p w14:paraId="676C224C" w14:textId="119353F6"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DEFAULT 0</w:t>
            </w:r>
          </w:p>
        </w:tc>
        <w:tc>
          <w:tcPr>
            <w:tcW w:w="1297" w:type="dxa"/>
            <w:vAlign w:val="center"/>
          </w:tcPr>
          <w:p w14:paraId="3A6CA2FD" w14:textId="7BF7EFE0"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30C7DAD6" w14:textId="77777777" w:rsidR="00177A01" w:rsidRPr="00580CC8" w:rsidRDefault="00242A66" w:rsidP="00AD2BA9">
            <w:pPr>
              <w:jc w:val="center"/>
              <w:rPr>
                <w:rFonts w:cstheme="minorHAnsi"/>
                <w:sz w:val="20"/>
                <w:szCs w:val="20"/>
                <w:highlight w:val="yellow"/>
              </w:rPr>
            </w:pPr>
            <w:r w:rsidRPr="00580CC8">
              <w:rPr>
                <w:rFonts w:cstheme="minorHAnsi"/>
                <w:sz w:val="20"/>
                <w:szCs w:val="20"/>
                <w:highlight w:val="yellow"/>
              </w:rPr>
              <w:t>If user is verified = 1</w:t>
            </w:r>
            <w:r w:rsidR="00415998" w:rsidRPr="00580CC8">
              <w:rPr>
                <w:rFonts w:cstheme="minorHAnsi"/>
                <w:sz w:val="20"/>
                <w:szCs w:val="20"/>
                <w:highlight w:val="yellow"/>
              </w:rPr>
              <w:t>,</w:t>
            </w:r>
          </w:p>
          <w:p w14:paraId="74B59488" w14:textId="650F7C5A" w:rsidR="00415998" w:rsidRPr="00580CC8" w:rsidRDefault="00415998" w:rsidP="00AD2BA9">
            <w:pPr>
              <w:jc w:val="center"/>
              <w:rPr>
                <w:rFonts w:cstheme="minorHAnsi"/>
                <w:sz w:val="20"/>
                <w:szCs w:val="20"/>
                <w:highlight w:val="yellow"/>
              </w:rPr>
            </w:pPr>
            <w:proofErr w:type="gramStart"/>
            <w:r w:rsidRPr="00580CC8">
              <w:rPr>
                <w:rFonts w:cstheme="minorHAnsi"/>
                <w:sz w:val="20"/>
                <w:szCs w:val="20"/>
                <w:highlight w:val="yellow"/>
              </w:rPr>
              <w:t>otherwise</w:t>
            </w:r>
            <w:proofErr w:type="gramEnd"/>
            <w:r w:rsidRPr="00580CC8">
              <w:rPr>
                <w:rFonts w:cstheme="minorHAnsi"/>
                <w:sz w:val="20"/>
                <w:szCs w:val="20"/>
                <w:highlight w:val="yellow"/>
              </w:rPr>
              <w:t xml:space="preserve"> 0</w:t>
            </w:r>
          </w:p>
        </w:tc>
      </w:tr>
      <w:tr w:rsidR="00177A01" w:rsidRPr="00580CC8" w14:paraId="16B1FD42" w14:textId="77777777" w:rsidTr="00AD2BA9">
        <w:trPr>
          <w:trHeight w:val="470"/>
        </w:trPr>
        <w:tc>
          <w:tcPr>
            <w:tcW w:w="718" w:type="dxa"/>
            <w:vAlign w:val="center"/>
          </w:tcPr>
          <w:p w14:paraId="044F4827" w14:textId="30A7B340"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14.</w:t>
            </w:r>
          </w:p>
        </w:tc>
        <w:tc>
          <w:tcPr>
            <w:tcW w:w="763" w:type="dxa"/>
            <w:vAlign w:val="center"/>
          </w:tcPr>
          <w:p w14:paraId="708FA75A" w14:textId="77777777" w:rsidR="00177A01" w:rsidRPr="00580CC8" w:rsidRDefault="00177A01" w:rsidP="00AD2BA9">
            <w:pPr>
              <w:jc w:val="center"/>
              <w:rPr>
                <w:rFonts w:cstheme="minorHAnsi"/>
                <w:sz w:val="20"/>
                <w:szCs w:val="20"/>
                <w:highlight w:val="yellow"/>
              </w:rPr>
            </w:pPr>
          </w:p>
        </w:tc>
        <w:tc>
          <w:tcPr>
            <w:tcW w:w="2343" w:type="dxa"/>
            <w:vAlign w:val="center"/>
          </w:tcPr>
          <w:p w14:paraId="521427D2" w14:textId="43C76B7F"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VerificationToken</w:t>
            </w:r>
          </w:p>
        </w:tc>
        <w:tc>
          <w:tcPr>
            <w:tcW w:w="1938" w:type="dxa"/>
            <w:vAlign w:val="center"/>
          </w:tcPr>
          <w:p w14:paraId="6A489481" w14:textId="37D91764"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UNIQUEIDENTIFIER</w:t>
            </w:r>
          </w:p>
        </w:tc>
        <w:tc>
          <w:tcPr>
            <w:tcW w:w="791" w:type="dxa"/>
            <w:vAlign w:val="center"/>
          </w:tcPr>
          <w:p w14:paraId="7D76044F" w14:textId="4ADC00B8"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339036AC" w14:textId="77777777" w:rsidR="00177A01" w:rsidRPr="00580CC8" w:rsidRDefault="00177A01" w:rsidP="00AD2BA9">
            <w:pPr>
              <w:jc w:val="center"/>
              <w:rPr>
                <w:rFonts w:cstheme="minorHAnsi"/>
                <w:sz w:val="20"/>
                <w:szCs w:val="20"/>
                <w:highlight w:val="yellow"/>
              </w:rPr>
            </w:pPr>
          </w:p>
        </w:tc>
        <w:tc>
          <w:tcPr>
            <w:tcW w:w="1297" w:type="dxa"/>
            <w:vAlign w:val="center"/>
          </w:tcPr>
          <w:p w14:paraId="3E8E3495" w14:textId="7552378E"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708418A2" w14:textId="356B6AD8" w:rsidR="00177A01" w:rsidRPr="00580CC8" w:rsidRDefault="00415998" w:rsidP="00AD2BA9">
            <w:pPr>
              <w:jc w:val="center"/>
              <w:rPr>
                <w:rFonts w:cstheme="minorHAnsi"/>
                <w:sz w:val="20"/>
                <w:szCs w:val="20"/>
                <w:highlight w:val="yellow"/>
              </w:rPr>
            </w:pPr>
            <w:r w:rsidRPr="00580CC8">
              <w:rPr>
                <w:rFonts w:cstheme="minorHAnsi"/>
                <w:sz w:val="20"/>
                <w:szCs w:val="20"/>
                <w:highlight w:val="yellow"/>
              </w:rPr>
              <w:t>Token for email verification</w:t>
            </w:r>
          </w:p>
        </w:tc>
      </w:tr>
      <w:tr w:rsidR="00177A01" w:rsidRPr="00580CC8" w14:paraId="0C56C8C6" w14:textId="77777777" w:rsidTr="00AD2BA9">
        <w:trPr>
          <w:trHeight w:val="497"/>
        </w:trPr>
        <w:tc>
          <w:tcPr>
            <w:tcW w:w="718" w:type="dxa"/>
            <w:vAlign w:val="center"/>
          </w:tcPr>
          <w:p w14:paraId="454D90F0" w14:textId="44768085"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15.</w:t>
            </w:r>
          </w:p>
        </w:tc>
        <w:tc>
          <w:tcPr>
            <w:tcW w:w="763" w:type="dxa"/>
            <w:vAlign w:val="center"/>
          </w:tcPr>
          <w:p w14:paraId="4BBE175C" w14:textId="77777777" w:rsidR="00177A01" w:rsidRPr="00580CC8" w:rsidRDefault="00177A01" w:rsidP="00AD2BA9">
            <w:pPr>
              <w:jc w:val="center"/>
              <w:rPr>
                <w:rFonts w:cstheme="minorHAnsi"/>
                <w:sz w:val="20"/>
                <w:szCs w:val="20"/>
                <w:highlight w:val="yellow"/>
              </w:rPr>
            </w:pPr>
          </w:p>
        </w:tc>
        <w:tc>
          <w:tcPr>
            <w:tcW w:w="2343" w:type="dxa"/>
            <w:vAlign w:val="center"/>
          </w:tcPr>
          <w:p w14:paraId="56930BE6" w14:textId="3626CF8D"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VerificationTokenExpiry</w:t>
            </w:r>
          </w:p>
        </w:tc>
        <w:tc>
          <w:tcPr>
            <w:tcW w:w="1938" w:type="dxa"/>
            <w:vAlign w:val="center"/>
          </w:tcPr>
          <w:p w14:paraId="623C4A79" w14:textId="1127B879"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DATETIME</w:t>
            </w:r>
          </w:p>
        </w:tc>
        <w:tc>
          <w:tcPr>
            <w:tcW w:w="791" w:type="dxa"/>
            <w:vAlign w:val="center"/>
          </w:tcPr>
          <w:p w14:paraId="3E01EE95" w14:textId="0DB9BA80"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Yes</w:t>
            </w:r>
          </w:p>
        </w:tc>
        <w:tc>
          <w:tcPr>
            <w:tcW w:w="1933" w:type="dxa"/>
            <w:vAlign w:val="center"/>
          </w:tcPr>
          <w:p w14:paraId="6B2A8FCF" w14:textId="77777777" w:rsidR="00177A01" w:rsidRPr="00580CC8" w:rsidRDefault="00177A01" w:rsidP="00AD2BA9">
            <w:pPr>
              <w:jc w:val="center"/>
              <w:rPr>
                <w:rFonts w:cstheme="minorHAnsi"/>
                <w:sz w:val="20"/>
                <w:szCs w:val="20"/>
                <w:highlight w:val="yellow"/>
              </w:rPr>
            </w:pPr>
          </w:p>
        </w:tc>
        <w:tc>
          <w:tcPr>
            <w:tcW w:w="1297" w:type="dxa"/>
            <w:vAlign w:val="center"/>
          </w:tcPr>
          <w:p w14:paraId="5ADBF58E" w14:textId="0AFB6BD7" w:rsidR="00177A01" w:rsidRPr="00580CC8" w:rsidRDefault="00177A01" w:rsidP="00AD2BA9">
            <w:pPr>
              <w:jc w:val="center"/>
              <w:rPr>
                <w:rFonts w:cstheme="minorHAnsi"/>
                <w:sz w:val="20"/>
                <w:szCs w:val="20"/>
                <w:highlight w:val="yellow"/>
              </w:rPr>
            </w:pPr>
            <w:r w:rsidRPr="00580CC8">
              <w:rPr>
                <w:rFonts w:cstheme="minorHAnsi"/>
                <w:sz w:val="20"/>
                <w:szCs w:val="20"/>
                <w:highlight w:val="yellow"/>
              </w:rPr>
              <w:t>-</w:t>
            </w:r>
          </w:p>
        </w:tc>
        <w:tc>
          <w:tcPr>
            <w:tcW w:w="1333" w:type="dxa"/>
            <w:vAlign w:val="center"/>
          </w:tcPr>
          <w:p w14:paraId="43681E14" w14:textId="1777E3A8" w:rsidR="00177A01" w:rsidRPr="00580CC8" w:rsidRDefault="00415998" w:rsidP="00AD2BA9">
            <w:pPr>
              <w:jc w:val="center"/>
              <w:rPr>
                <w:rFonts w:cstheme="minorHAnsi"/>
                <w:sz w:val="20"/>
                <w:szCs w:val="20"/>
                <w:highlight w:val="yellow"/>
              </w:rPr>
            </w:pPr>
            <w:r w:rsidRPr="00580CC8">
              <w:rPr>
                <w:rFonts w:cstheme="minorHAnsi"/>
                <w:sz w:val="20"/>
                <w:szCs w:val="20"/>
                <w:highlight w:val="yellow"/>
              </w:rPr>
              <w:t>Expiration date of verification token</w:t>
            </w:r>
          </w:p>
        </w:tc>
      </w:tr>
      <w:tr w:rsidR="00177A01" w:rsidRPr="00321FB1" w14:paraId="4B46367F" w14:textId="77777777" w:rsidTr="00AD2BA9">
        <w:trPr>
          <w:trHeight w:val="497"/>
        </w:trPr>
        <w:tc>
          <w:tcPr>
            <w:tcW w:w="718" w:type="dxa"/>
            <w:vAlign w:val="center"/>
          </w:tcPr>
          <w:p w14:paraId="78610FCB" w14:textId="0DB99835" w:rsidR="00177A01" w:rsidRPr="00321FB1" w:rsidRDefault="00177A01" w:rsidP="00AD2BA9">
            <w:pPr>
              <w:jc w:val="center"/>
              <w:rPr>
                <w:rFonts w:cstheme="minorHAnsi"/>
                <w:sz w:val="20"/>
                <w:szCs w:val="20"/>
              </w:rPr>
            </w:pPr>
            <w:r w:rsidRPr="00321FB1">
              <w:rPr>
                <w:rFonts w:cstheme="minorHAnsi"/>
                <w:sz w:val="20"/>
                <w:szCs w:val="20"/>
              </w:rPr>
              <w:lastRenderedPageBreak/>
              <w:t>16.</w:t>
            </w:r>
          </w:p>
        </w:tc>
        <w:tc>
          <w:tcPr>
            <w:tcW w:w="763" w:type="dxa"/>
            <w:vAlign w:val="center"/>
          </w:tcPr>
          <w:p w14:paraId="3EA7E3F8" w14:textId="77777777" w:rsidR="00177A01" w:rsidRPr="00321FB1" w:rsidRDefault="00177A01" w:rsidP="00AD2BA9">
            <w:pPr>
              <w:jc w:val="center"/>
              <w:rPr>
                <w:rFonts w:cstheme="minorHAnsi"/>
                <w:sz w:val="20"/>
                <w:szCs w:val="20"/>
              </w:rPr>
            </w:pPr>
          </w:p>
        </w:tc>
        <w:tc>
          <w:tcPr>
            <w:tcW w:w="2343" w:type="dxa"/>
            <w:vAlign w:val="center"/>
          </w:tcPr>
          <w:p w14:paraId="49E1796F" w14:textId="5BA73CB8" w:rsidR="00177A01" w:rsidRPr="00321FB1" w:rsidRDefault="00177A01" w:rsidP="00AD2BA9">
            <w:pPr>
              <w:jc w:val="center"/>
              <w:rPr>
                <w:rFonts w:cstheme="minorHAnsi"/>
                <w:sz w:val="20"/>
                <w:szCs w:val="20"/>
              </w:rPr>
            </w:pPr>
            <w:r w:rsidRPr="00321FB1">
              <w:rPr>
                <w:rFonts w:cstheme="minorHAnsi"/>
                <w:sz w:val="20"/>
                <w:szCs w:val="20"/>
              </w:rPr>
              <w:t>IsActive</w:t>
            </w:r>
          </w:p>
        </w:tc>
        <w:tc>
          <w:tcPr>
            <w:tcW w:w="1938" w:type="dxa"/>
            <w:vAlign w:val="center"/>
          </w:tcPr>
          <w:p w14:paraId="69FC7715" w14:textId="6CA729B6" w:rsidR="00177A01" w:rsidRPr="00321FB1" w:rsidRDefault="00177A01" w:rsidP="00AD2BA9">
            <w:pPr>
              <w:jc w:val="center"/>
              <w:rPr>
                <w:rFonts w:cstheme="minorHAnsi"/>
                <w:sz w:val="20"/>
                <w:szCs w:val="20"/>
              </w:rPr>
            </w:pPr>
            <w:r w:rsidRPr="00321FB1">
              <w:rPr>
                <w:rFonts w:cstheme="minorHAnsi"/>
                <w:sz w:val="20"/>
                <w:szCs w:val="20"/>
              </w:rPr>
              <w:t>BIT</w:t>
            </w:r>
          </w:p>
        </w:tc>
        <w:tc>
          <w:tcPr>
            <w:tcW w:w="791" w:type="dxa"/>
            <w:vAlign w:val="center"/>
          </w:tcPr>
          <w:p w14:paraId="15713FB7" w14:textId="5E0F9B72" w:rsidR="00177A01" w:rsidRPr="00321FB1" w:rsidRDefault="00177A01" w:rsidP="00AD2BA9">
            <w:pPr>
              <w:jc w:val="center"/>
              <w:rPr>
                <w:rFonts w:cstheme="minorHAnsi"/>
                <w:sz w:val="20"/>
                <w:szCs w:val="20"/>
              </w:rPr>
            </w:pPr>
            <w:r w:rsidRPr="00321FB1">
              <w:rPr>
                <w:rFonts w:cstheme="minorHAnsi"/>
                <w:sz w:val="20"/>
                <w:szCs w:val="20"/>
              </w:rPr>
              <w:t>No</w:t>
            </w:r>
          </w:p>
        </w:tc>
        <w:tc>
          <w:tcPr>
            <w:tcW w:w="1933" w:type="dxa"/>
            <w:vAlign w:val="center"/>
          </w:tcPr>
          <w:p w14:paraId="34A61637" w14:textId="6C7F35AC" w:rsidR="00177A01" w:rsidRPr="00321FB1" w:rsidRDefault="00177A01" w:rsidP="00AD2BA9">
            <w:pPr>
              <w:jc w:val="center"/>
              <w:rPr>
                <w:rFonts w:cstheme="minorHAnsi"/>
                <w:sz w:val="20"/>
                <w:szCs w:val="20"/>
              </w:rPr>
            </w:pPr>
            <w:r w:rsidRPr="00321FB1">
              <w:rPr>
                <w:rFonts w:cstheme="minorHAnsi"/>
                <w:sz w:val="20"/>
                <w:szCs w:val="20"/>
              </w:rPr>
              <w:t>DEFAULT 0</w:t>
            </w:r>
          </w:p>
        </w:tc>
        <w:tc>
          <w:tcPr>
            <w:tcW w:w="1297" w:type="dxa"/>
            <w:vAlign w:val="center"/>
          </w:tcPr>
          <w:p w14:paraId="62AF0170" w14:textId="226A5CCB" w:rsidR="00177A01" w:rsidRPr="00321FB1" w:rsidRDefault="00177A01" w:rsidP="00AD2BA9">
            <w:pPr>
              <w:jc w:val="center"/>
              <w:rPr>
                <w:rFonts w:cstheme="minorHAnsi"/>
                <w:sz w:val="20"/>
                <w:szCs w:val="20"/>
              </w:rPr>
            </w:pPr>
            <w:r w:rsidRPr="00321FB1">
              <w:rPr>
                <w:rFonts w:cstheme="minorHAnsi"/>
                <w:sz w:val="20"/>
                <w:szCs w:val="20"/>
              </w:rPr>
              <w:t>-</w:t>
            </w:r>
          </w:p>
        </w:tc>
        <w:tc>
          <w:tcPr>
            <w:tcW w:w="1333" w:type="dxa"/>
            <w:vAlign w:val="center"/>
          </w:tcPr>
          <w:p w14:paraId="6ED70E23" w14:textId="379A2DA7" w:rsidR="00177A01" w:rsidRPr="00321FB1" w:rsidRDefault="00241062" w:rsidP="00AD2BA9">
            <w:pPr>
              <w:jc w:val="center"/>
              <w:rPr>
                <w:rFonts w:cstheme="minorHAnsi"/>
                <w:sz w:val="20"/>
                <w:szCs w:val="20"/>
              </w:rPr>
            </w:pPr>
            <w:r w:rsidRPr="00321FB1">
              <w:rPr>
                <w:rFonts w:cstheme="minorHAnsi"/>
                <w:sz w:val="20"/>
                <w:szCs w:val="20"/>
              </w:rPr>
              <w:t>If account is active = 1, otherwise 0</w:t>
            </w:r>
          </w:p>
        </w:tc>
      </w:tr>
      <w:tr w:rsidR="00177A01" w:rsidRPr="00321FB1" w14:paraId="67545AAE" w14:textId="77777777" w:rsidTr="00AD2BA9">
        <w:trPr>
          <w:trHeight w:val="470"/>
        </w:trPr>
        <w:tc>
          <w:tcPr>
            <w:tcW w:w="718" w:type="dxa"/>
            <w:vAlign w:val="center"/>
          </w:tcPr>
          <w:p w14:paraId="5FA5819F" w14:textId="180C1943" w:rsidR="00177A01" w:rsidRPr="00321FB1" w:rsidRDefault="00177A01" w:rsidP="00AD2BA9">
            <w:pPr>
              <w:jc w:val="center"/>
              <w:rPr>
                <w:rFonts w:cstheme="minorHAnsi"/>
                <w:sz w:val="20"/>
                <w:szCs w:val="20"/>
              </w:rPr>
            </w:pPr>
            <w:r w:rsidRPr="00321FB1">
              <w:rPr>
                <w:rFonts w:cstheme="minorHAnsi"/>
                <w:sz w:val="20"/>
                <w:szCs w:val="20"/>
              </w:rPr>
              <w:t>17.</w:t>
            </w:r>
          </w:p>
        </w:tc>
        <w:tc>
          <w:tcPr>
            <w:tcW w:w="763" w:type="dxa"/>
            <w:vAlign w:val="center"/>
          </w:tcPr>
          <w:p w14:paraId="6B6AA8A5" w14:textId="77777777" w:rsidR="00177A01" w:rsidRPr="00321FB1" w:rsidRDefault="00177A01" w:rsidP="00AD2BA9">
            <w:pPr>
              <w:jc w:val="center"/>
              <w:rPr>
                <w:rFonts w:cstheme="minorHAnsi"/>
                <w:sz w:val="20"/>
                <w:szCs w:val="20"/>
              </w:rPr>
            </w:pPr>
          </w:p>
        </w:tc>
        <w:tc>
          <w:tcPr>
            <w:tcW w:w="2343" w:type="dxa"/>
            <w:vAlign w:val="center"/>
          </w:tcPr>
          <w:p w14:paraId="75D4B3C1" w14:textId="0116DF42" w:rsidR="00177A01" w:rsidRPr="00321FB1" w:rsidRDefault="00177A01" w:rsidP="00AD2BA9">
            <w:pPr>
              <w:jc w:val="center"/>
              <w:rPr>
                <w:rFonts w:cstheme="minorHAnsi"/>
                <w:sz w:val="20"/>
                <w:szCs w:val="20"/>
              </w:rPr>
            </w:pPr>
            <w:r w:rsidRPr="00321FB1">
              <w:rPr>
                <w:rFonts w:cstheme="minorHAnsi"/>
                <w:sz w:val="20"/>
                <w:szCs w:val="20"/>
              </w:rPr>
              <w:t>IsLockedOut</w:t>
            </w:r>
          </w:p>
        </w:tc>
        <w:tc>
          <w:tcPr>
            <w:tcW w:w="1938" w:type="dxa"/>
            <w:vAlign w:val="center"/>
          </w:tcPr>
          <w:p w14:paraId="7C00F004" w14:textId="33B271A2" w:rsidR="00177A01" w:rsidRPr="00321FB1" w:rsidRDefault="00177A01" w:rsidP="00AD2BA9">
            <w:pPr>
              <w:jc w:val="center"/>
              <w:rPr>
                <w:rFonts w:cstheme="minorHAnsi"/>
                <w:sz w:val="20"/>
                <w:szCs w:val="20"/>
              </w:rPr>
            </w:pPr>
            <w:r w:rsidRPr="00321FB1">
              <w:rPr>
                <w:rFonts w:cstheme="minorHAnsi"/>
                <w:sz w:val="20"/>
                <w:szCs w:val="20"/>
              </w:rPr>
              <w:t>BIT</w:t>
            </w:r>
          </w:p>
        </w:tc>
        <w:tc>
          <w:tcPr>
            <w:tcW w:w="791" w:type="dxa"/>
            <w:vAlign w:val="center"/>
          </w:tcPr>
          <w:p w14:paraId="4B04C1DD" w14:textId="6D115EE9" w:rsidR="00177A01" w:rsidRPr="00321FB1" w:rsidRDefault="00177A01" w:rsidP="00AD2BA9">
            <w:pPr>
              <w:jc w:val="center"/>
              <w:rPr>
                <w:rFonts w:cstheme="minorHAnsi"/>
                <w:sz w:val="20"/>
                <w:szCs w:val="20"/>
              </w:rPr>
            </w:pPr>
            <w:r w:rsidRPr="00321FB1">
              <w:rPr>
                <w:rFonts w:cstheme="minorHAnsi"/>
                <w:sz w:val="20"/>
                <w:szCs w:val="20"/>
              </w:rPr>
              <w:t>No</w:t>
            </w:r>
          </w:p>
        </w:tc>
        <w:tc>
          <w:tcPr>
            <w:tcW w:w="1933" w:type="dxa"/>
            <w:vAlign w:val="center"/>
          </w:tcPr>
          <w:p w14:paraId="108E113B" w14:textId="1A6807E6" w:rsidR="00177A01" w:rsidRPr="00321FB1" w:rsidRDefault="00177A01" w:rsidP="00AD2BA9">
            <w:pPr>
              <w:jc w:val="center"/>
              <w:rPr>
                <w:rFonts w:cstheme="minorHAnsi"/>
                <w:sz w:val="20"/>
                <w:szCs w:val="20"/>
              </w:rPr>
            </w:pPr>
            <w:r w:rsidRPr="00321FB1">
              <w:rPr>
                <w:rFonts w:cstheme="minorHAnsi"/>
                <w:sz w:val="20"/>
                <w:szCs w:val="20"/>
              </w:rPr>
              <w:t>DEFAULT 0</w:t>
            </w:r>
          </w:p>
        </w:tc>
        <w:tc>
          <w:tcPr>
            <w:tcW w:w="1297" w:type="dxa"/>
            <w:vAlign w:val="center"/>
          </w:tcPr>
          <w:p w14:paraId="3537C506" w14:textId="05126414" w:rsidR="00177A01" w:rsidRPr="00321FB1" w:rsidRDefault="00177A01" w:rsidP="00AD2BA9">
            <w:pPr>
              <w:jc w:val="center"/>
              <w:rPr>
                <w:rFonts w:cstheme="minorHAnsi"/>
                <w:sz w:val="20"/>
                <w:szCs w:val="20"/>
              </w:rPr>
            </w:pPr>
            <w:r w:rsidRPr="00321FB1">
              <w:rPr>
                <w:rFonts w:cstheme="minorHAnsi"/>
                <w:sz w:val="20"/>
                <w:szCs w:val="20"/>
              </w:rPr>
              <w:t>-</w:t>
            </w:r>
          </w:p>
        </w:tc>
        <w:tc>
          <w:tcPr>
            <w:tcW w:w="1333" w:type="dxa"/>
            <w:vAlign w:val="center"/>
          </w:tcPr>
          <w:p w14:paraId="378E40AF" w14:textId="69A02218" w:rsidR="00177A01" w:rsidRPr="00321FB1" w:rsidRDefault="00241062" w:rsidP="00AD2BA9">
            <w:pPr>
              <w:jc w:val="center"/>
              <w:rPr>
                <w:rFonts w:cstheme="minorHAnsi"/>
                <w:sz w:val="20"/>
                <w:szCs w:val="20"/>
              </w:rPr>
            </w:pPr>
            <w:r w:rsidRPr="00321FB1">
              <w:rPr>
                <w:rFonts w:cstheme="minorHAnsi"/>
                <w:sz w:val="20"/>
                <w:szCs w:val="20"/>
              </w:rPr>
              <w:t>If account is locked = 1, otherwise 0</w:t>
            </w:r>
          </w:p>
        </w:tc>
      </w:tr>
      <w:tr w:rsidR="00177A01" w:rsidRPr="00321FB1" w14:paraId="7ABB33CA" w14:textId="77777777" w:rsidTr="00AD2BA9">
        <w:trPr>
          <w:trHeight w:val="497"/>
        </w:trPr>
        <w:tc>
          <w:tcPr>
            <w:tcW w:w="718" w:type="dxa"/>
            <w:vAlign w:val="center"/>
          </w:tcPr>
          <w:p w14:paraId="2A27AEA3" w14:textId="2D33F3BE" w:rsidR="00177A01" w:rsidRPr="00321FB1" w:rsidRDefault="00177A01" w:rsidP="00AD2BA9">
            <w:pPr>
              <w:jc w:val="center"/>
              <w:rPr>
                <w:rFonts w:cstheme="minorHAnsi"/>
                <w:sz w:val="20"/>
                <w:szCs w:val="20"/>
              </w:rPr>
            </w:pPr>
            <w:r w:rsidRPr="00321FB1">
              <w:rPr>
                <w:rFonts w:cstheme="minorHAnsi"/>
                <w:sz w:val="20"/>
                <w:szCs w:val="20"/>
              </w:rPr>
              <w:t>18.</w:t>
            </w:r>
          </w:p>
        </w:tc>
        <w:tc>
          <w:tcPr>
            <w:tcW w:w="763" w:type="dxa"/>
            <w:vAlign w:val="center"/>
          </w:tcPr>
          <w:p w14:paraId="4F636C7E" w14:textId="77777777" w:rsidR="00177A01" w:rsidRPr="00321FB1" w:rsidRDefault="00177A01" w:rsidP="00AD2BA9">
            <w:pPr>
              <w:jc w:val="center"/>
              <w:rPr>
                <w:rFonts w:cstheme="minorHAnsi"/>
                <w:sz w:val="20"/>
                <w:szCs w:val="20"/>
              </w:rPr>
            </w:pPr>
          </w:p>
        </w:tc>
        <w:tc>
          <w:tcPr>
            <w:tcW w:w="2343" w:type="dxa"/>
            <w:vAlign w:val="center"/>
          </w:tcPr>
          <w:p w14:paraId="34461057" w14:textId="60D5D752" w:rsidR="00177A01" w:rsidRPr="00321FB1" w:rsidRDefault="00177A01" w:rsidP="00AD2BA9">
            <w:pPr>
              <w:jc w:val="center"/>
              <w:rPr>
                <w:rFonts w:cstheme="minorHAnsi"/>
                <w:sz w:val="20"/>
                <w:szCs w:val="20"/>
              </w:rPr>
            </w:pPr>
            <w:proofErr w:type="spellStart"/>
            <w:r w:rsidRPr="00321FB1">
              <w:rPr>
                <w:rFonts w:cstheme="minorHAnsi"/>
                <w:sz w:val="20"/>
                <w:szCs w:val="20"/>
              </w:rPr>
              <w:t>CreatedAt</w:t>
            </w:r>
            <w:proofErr w:type="spellEnd"/>
          </w:p>
        </w:tc>
        <w:tc>
          <w:tcPr>
            <w:tcW w:w="1938" w:type="dxa"/>
            <w:vAlign w:val="center"/>
          </w:tcPr>
          <w:p w14:paraId="7EEDA907" w14:textId="38FE9BEC" w:rsidR="00177A01" w:rsidRPr="00321FB1" w:rsidRDefault="00177A01" w:rsidP="00AD2BA9">
            <w:pPr>
              <w:jc w:val="center"/>
              <w:rPr>
                <w:rFonts w:cstheme="minorHAnsi"/>
                <w:sz w:val="20"/>
                <w:szCs w:val="20"/>
              </w:rPr>
            </w:pPr>
            <w:r w:rsidRPr="00321FB1">
              <w:rPr>
                <w:rFonts w:cstheme="minorHAnsi"/>
                <w:sz w:val="20"/>
                <w:szCs w:val="20"/>
              </w:rPr>
              <w:t>DATETIME</w:t>
            </w:r>
          </w:p>
        </w:tc>
        <w:tc>
          <w:tcPr>
            <w:tcW w:w="791" w:type="dxa"/>
            <w:vAlign w:val="center"/>
          </w:tcPr>
          <w:p w14:paraId="7E7A600F" w14:textId="2BED6E1A" w:rsidR="00177A01" w:rsidRPr="00321FB1" w:rsidRDefault="00177A01" w:rsidP="00AD2BA9">
            <w:pPr>
              <w:jc w:val="center"/>
              <w:rPr>
                <w:rFonts w:cstheme="minorHAnsi"/>
                <w:sz w:val="20"/>
                <w:szCs w:val="20"/>
              </w:rPr>
            </w:pPr>
            <w:r w:rsidRPr="00321FB1">
              <w:rPr>
                <w:rFonts w:cstheme="minorHAnsi"/>
                <w:sz w:val="20"/>
                <w:szCs w:val="20"/>
              </w:rPr>
              <w:t>No</w:t>
            </w:r>
          </w:p>
        </w:tc>
        <w:tc>
          <w:tcPr>
            <w:tcW w:w="1933" w:type="dxa"/>
            <w:vAlign w:val="center"/>
          </w:tcPr>
          <w:p w14:paraId="37C41CA8" w14:textId="554FF14F" w:rsidR="00177A01" w:rsidRPr="00321FB1" w:rsidRDefault="00177A01" w:rsidP="00AD2BA9">
            <w:pPr>
              <w:jc w:val="center"/>
              <w:rPr>
                <w:rFonts w:cstheme="minorHAnsi"/>
                <w:sz w:val="20"/>
                <w:szCs w:val="20"/>
              </w:rPr>
            </w:pPr>
            <w:r w:rsidRPr="00321FB1">
              <w:rPr>
                <w:rFonts w:cstheme="minorHAnsi"/>
                <w:sz w:val="20"/>
                <w:szCs w:val="20"/>
              </w:rPr>
              <w:t xml:space="preserve">DEFAULT </w:t>
            </w:r>
            <w:proofErr w:type="gramStart"/>
            <w:r w:rsidRPr="00321FB1">
              <w:rPr>
                <w:rFonts w:cstheme="minorHAnsi"/>
                <w:sz w:val="20"/>
                <w:szCs w:val="20"/>
              </w:rPr>
              <w:t>GETDATE(</w:t>
            </w:r>
            <w:proofErr w:type="gramEnd"/>
            <w:r w:rsidRPr="00321FB1">
              <w:rPr>
                <w:rFonts w:cstheme="minorHAnsi"/>
                <w:sz w:val="20"/>
                <w:szCs w:val="20"/>
              </w:rPr>
              <w:t>)</w:t>
            </w:r>
          </w:p>
        </w:tc>
        <w:tc>
          <w:tcPr>
            <w:tcW w:w="1297" w:type="dxa"/>
            <w:vAlign w:val="center"/>
          </w:tcPr>
          <w:p w14:paraId="798C2096" w14:textId="4F315B6D" w:rsidR="00177A01" w:rsidRPr="00321FB1" w:rsidRDefault="00177A01" w:rsidP="00AD2BA9">
            <w:pPr>
              <w:jc w:val="center"/>
              <w:rPr>
                <w:rFonts w:cstheme="minorHAnsi"/>
                <w:sz w:val="20"/>
                <w:szCs w:val="20"/>
              </w:rPr>
            </w:pPr>
            <w:r w:rsidRPr="00321FB1">
              <w:rPr>
                <w:rFonts w:cstheme="minorHAnsi"/>
                <w:sz w:val="20"/>
                <w:szCs w:val="20"/>
              </w:rPr>
              <w:t>-</w:t>
            </w:r>
          </w:p>
        </w:tc>
        <w:tc>
          <w:tcPr>
            <w:tcW w:w="1333" w:type="dxa"/>
            <w:vAlign w:val="center"/>
          </w:tcPr>
          <w:p w14:paraId="0FCB063E" w14:textId="60000530" w:rsidR="00177A01" w:rsidRPr="00321FB1" w:rsidRDefault="00241062" w:rsidP="00AD2BA9">
            <w:pPr>
              <w:jc w:val="center"/>
              <w:rPr>
                <w:rFonts w:cstheme="minorHAnsi"/>
                <w:sz w:val="20"/>
                <w:szCs w:val="20"/>
              </w:rPr>
            </w:pPr>
            <w:r w:rsidRPr="00321FB1">
              <w:rPr>
                <w:rFonts w:cstheme="minorHAnsi"/>
                <w:sz w:val="20"/>
                <w:szCs w:val="20"/>
              </w:rPr>
              <w:t>Timestamp when the user was created</w:t>
            </w:r>
          </w:p>
        </w:tc>
      </w:tr>
      <w:tr w:rsidR="00177A01" w:rsidRPr="00321FB1" w14:paraId="37044267" w14:textId="77777777" w:rsidTr="00AD2BA9">
        <w:trPr>
          <w:trHeight w:val="470"/>
        </w:trPr>
        <w:tc>
          <w:tcPr>
            <w:tcW w:w="718" w:type="dxa"/>
            <w:vAlign w:val="center"/>
          </w:tcPr>
          <w:p w14:paraId="7ABEC038" w14:textId="6DC5A636" w:rsidR="00177A01" w:rsidRPr="00321FB1" w:rsidRDefault="00177A01" w:rsidP="00AD2BA9">
            <w:pPr>
              <w:jc w:val="center"/>
              <w:rPr>
                <w:rFonts w:cstheme="minorHAnsi"/>
                <w:sz w:val="20"/>
                <w:szCs w:val="20"/>
              </w:rPr>
            </w:pPr>
            <w:r w:rsidRPr="00321FB1">
              <w:rPr>
                <w:rFonts w:cstheme="minorHAnsi"/>
                <w:sz w:val="20"/>
                <w:szCs w:val="20"/>
              </w:rPr>
              <w:t>19.</w:t>
            </w:r>
          </w:p>
        </w:tc>
        <w:tc>
          <w:tcPr>
            <w:tcW w:w="763" w:type="dxa"/>
            <w:vAlign w:val="center"/>
          </w:tcPr>
          <w:p w14:paraId="02E11DA8" w14:textId="77777777" w:rsidR="00177A01" w:rsidRPr="00321FB1" w:rsidRDefault="00177A01" w:rsidP="00AD2BA9">
            <w:pPr>
              <w:jc w:val="center"/>
              <w:rPr>
                <w:rFonts w:cstheme="minorHAnsi"/>
                <w:sz w:val="20"/>
                <w:szCs w:val="20"/>
              </w:rPr>
            </w:pPr>
          </w:p>
        </w:tc>
        <w:tc>
          <w:tcPr>
            <w:tcW w:w="2343" w:type="dxa"/>
            <w:vAlign w:val="center"/>
          </w:tcPr>
          <w:p w14:paraId="113B6C82" w14:textId="721A5DAA" w:rsidR="00177A01" w:rsidRPr="00321FB1" w:rsidRDefault="00177A01" w:rsidP="00AD2BA9">
            <w:pPr>
              <w:jc w:val="center"/>
              <w:rPr>
                <w:rFonts w:cstheme="minorHAnsi"/>
                <w:sz w:val="20"/>
                <w:szCs w:val="20"/>
              </w:rPr>
            </w:pPr>
            <w:proofErr w:type="spellStart"/>
            <w:r w:rsidRPr="00321FB1">
              <w:rPr>
                <w:rFonts w:cstheme="minorHAnsi"/>
                <w:sz w:val="20"/>
                <w:szCs w:val="20"/>
              </w:rPr>
              <w:t>UpdatedAt</w:t>
            </w:r>
            <w:proofErr w:type="spellEnd"/>
          </w:p>
        </w:tc>
        <w:tc>
          <w:tcPr>
            <w:tcW w:w="1938" w:type="dxa"/>
            <w:vAlign w:val="center"/>
          </w:tcPr>
          <w:p w14:paraId="2FBE6CBB" w14:textId="5DB8336A" w:rsidR="00177A01" w:rsidRPr="00321FB1" w:rsidRDefault="00177A01" w:rsidP="00AD2BA9">
            <w:pPr>
              <w:jc w:val="center"/>
              <w:rPr>
                <w:rFonts w:cstheme="minorHAnsi"/>
                <w:sz w:val="20"/>
                <w:szCs w:val="20"/>
              </w:rPr>
            </w:pPr>
            <w:r w:rsidRPr="00321FB1">
              <w:rPr>
                <w:rFonts w:cstheme="minorHAnsi"/>
                <w:sz w:val="20"/>
                <w:szCs w:val="20"/>
              </w:rPr>
              <w:t>DATETIME</w:t>
            </w:r>
          </w:p>
        </w:tc>
        <w:tc>
          <w:tcPr>
            <w:tcW w:w="791" w:type="dxa"/>
            <w:vAlign w:val="center"/>
          </w:tcPr>
          <w:p w14:paraId="375E0093" w14:textId="41125DC7" w:rsidR="00177A01" w:rsidRPr="00321FB1" w:rsidRDefault="00177A01" w:rsidP="00AD2BA9">
            <w:pPr>
              <w:jc w:val="center"/>
              <w:rPr>
                <w:rFonts w:cstheme="minorHAnsi"/>
                <w:sz w:val="20"/>
                <w:szCs w:val="20"/>
              </w:rPr>
            </w:pPr>
            <w:r w:rsidRPr="00321FB1">
              <w:rPr>
                <w:rFonts w:cstheme="minorHAnsi"/>
                <w:sz w:val="20"/>
                <w:szCs w:val="20"/>
              </w:rPr>
              <w:t>No</w:t>
            </w:r>
          </w:p>
        </w:tc>
        <w:tc>
          <w:tcPr>
            <w:tcW w:w="1933" w:type="dxa"/>
            <w:vAlign w:val="center"/>
          </w:tcPr>
          <w:p w14:paraId="2C48DB8C" w14:textId="1F05FE78" w:rsidR="00177A01" w:rsidRPr="00321FB1" w:rsidRDefault="00177A01" w:rsidP="00AD2BA9">
            <w:pPr>
              <w:jc w:val="center"/>
              <w:rPr>
                <w:rFonts w:cstheme="minorHAnsi"/>
                <w:sz w:val="20"/>
                <w:szCs w:val="20"/>
              </w:rPr>
            </w:pPr>
            <w:r w:rsidRPr="00321FB1">
              <w:rPr>
                <w:rFonts w:cstheme="minorHAnsi"/>
                <w:sz w:val="20"/>
                <w:szCs w:val="20"/>
              </w:rPr>
              <w:t xml:space="preserve">DEFAULT </w:t>
            </w:r>
            <w:proofErr w:type="gramStart"/>
            <w:r w:rsidRPr="00321FB1">
              <w:rPr>
                <w:rFonts w:cstheme="minorHAnsi"/>
                <w:sz w:val="20"/>
                <w:szCs w:val="20"/>
              </w:rPr>
              <w:t>GETDATE(</w:t>
            </w:r>
            <w:proofErr w:type="gramEnd"/>
            <w:r w:rsidRPr="00321FB1">
              <w:rPr>
                <w:rFonts w:cstheme="minorHAnsi"/>
                <w:sz w:val="20"/>
                <w:szCs w:val="20"/>
              </w:rPr>
              <w:t>)</w:t>
            </w:r>
          </w:p>
        </w:tc>
        <w:tc>
          <w:tcPr>
            <w:tcW w:w="1297" w:type="dxa"/>
            <w:vAlign w:val="center"/>
          </w:tcPr>
          <w:p w14:paraId="021B6307" w14:textId="16C36A8B" w:rsidR="00177A01" w:rsidRPr="00321FB1" w:rsidRDefault="00177A01" w:rsidP="00AD2BA9">
            <w:pPr>
              <w:jc w:val="center"/>
              <w:rPr>
                <w:rFonts w:cstheme="minorHAnsi"/>
                <w:sz w:val="20"/>
                <w:szCs w:val="20"/>
              </w:rPr>
            </w:pPr>
            <w:r w:rsidRPr="00321FB1">
              <w:rPr>
                <w:rFonts w:cstheme="minorHAnsi"/>
                <w:sz w:val="20"/>
                <w:szCs w:val="20"/>
              </w:rPr>
              <w:t>-</w:t>
            </w:r>
          </w:p>
        </w:tc>
        <w:tc>
          <w:tcPr>
            <w:tcW w:w="1333" w:type="dxa"/>
            <w:vAlign w:val="center"/>
          </w:tcPr>
          <w:p w14:paraId="6FB2BCDC" w14:textId="70FE57B9" w:rsidR="00177A01" w:rsidRPr="00321FB1" w:rsidRDefault="00241062" w:rsidP="00AD2BA9">
            <w:pPr>
              <w:jc w:val="center"/>
              <w:rPr>
                <w:rFonts w:cstheme="minorHAnsi"/>
                <w:sz w:val="20"/>
                <w:szCs w:val="20"/>
              </w:rPr>
            </w:pPr>
            <w:r w:rsidRPr="00321FB1">
              <w:rPr>
                <w:rFonts w:cstheme="minorHAnsi"/>
                <w:sz w:val="20"/>
                <w:szCs w:val="20"/>
              </w:rPr>
              <w:t>Timestamp when the user was last updated</w:t>
            </w:r>
          </w:p>
        </w:tc>
      </w:tr>
      <w:tr w:rsidR="00177A01" w:rsidRPr="00321FB1" w14:paraId="30C974EC" w14:textId="77777777" w:rsidTr="00AD2BA9">
        <w:trPr>
          <w:trHeight w:val="497"/>
        </w:trPr>
        <w:tc>
          <w:tcPr>
            <w:tcW w:w="718" w:type="dxa"/>
            <w:vAlign w:val="center"/>
          </w:tcPr>
          <w:p w14:paraId="3D84732A" w14:textId="0BF909F5" w:rsidR="00177A01" w:rsidRPr="00321FB1" w:rsidRDefault="00177A01" w:rsidP="00AD2BA9">
            <w:pPr>
              <w:jc w:val="center"/>
              <w:rPr>
                <w:rFonts w:cstheme="minorHAnsi"/>
                <w:sz w:val="20"/>
                <w:szCs w:val="20"/>
              </w:rPr>
            </w:pPr>
            <w:r w:rsidRPr="00321FB1">
              <w:rPr>
                <w:rFonts w:cstheme="minorHAnsi"/>
                <w:sz w:val="20"/>
                <w:szCs w:val="20"/>
              </w:rPr>
              <w:t>20.</w:t>
            </w:r>
          </w:p>
        </w:tc>
        <w:tc>
          <w:tcPr>
            <w:tcW w:w="763" w:type="dxa"/>
            <w:vAlign w:val="center"/>
          </w:tcPr>
          <w:p w14:paraId="1D42F371" w14:textId="77777777" w:rsidR="00177A01" w:rsidRPr="00321FB1" w:rsidRDefault="00177A01" w:rsidP="00AD2BA9">
            <w:pPr>
              <w:jc w:val="center"/>
              <w:rPr>
                <w:rFonts w:cstheme="minorHAnsi"/>
                <w:sz w:val="20"/>
                <w:szCs w:val="20"/>
              </w:rPr>
            </w:pPr>
          </w:p>
        </w:tc>
        <w:tc>
          <w:tcPr>
            <w:tcW w:w="2343" w:type="dxa"/>
            <w:vAlign w:val="center"/>
          </w:tcPr>
          <w:p w14:paraId="2C820015" w14:textId="0A73DB67" w:rsidR="00177A01" w:rsidRPr="00321FB1" w:rsidRDefault="00177A01" w:rsidP="00AD2BA9">
            <w:pPr>
              <w:jc w:val="center"/>
              <w:rPr>
                <w:rFonts w:cstheme="minorHAnsi"/>
                <w:sz w:val="20"/>
                <w:szCs w:val="20"/>
              </w:rPr>
            </w:pPr>
            <w:proofErr w:type="spellStart"/>
            <w:r w:rsidRPr="00321FB1">
              <w:rPr>
                <w:rFonts w:cstheme="minorHAnsi"/>
                <w:sz w:val="20"/>
                <w:szCs w:val="20"/>
              </w:rPr>
              <w:t>ValidTo</w:t>
            </w:r>
            <w:proofErr w:type="spellEnd"/>
          </w:p>
        </w:tc>
        <w:tc>
          <w:tcPr>
            <w:tcW w:w="1938" w:type="dxa"/>
            <w:vAlign w:val="center"/>
          </w:tcPr>
          <w:p w14:paraId="1249EACA" w14:textId="2636940A" w:rsidR="00177A01" w:rsidRPr="00321FB1" w:rsidRDefault="00177A01" w:rsidP="00AD2BA9">
            <w:pPr>
              <w:jc w:val="center"/>
              <w:rPr>
                <w:rFonts w:cstheme="minorHAnsi"/>
                <w:sz w:val="20"/>
                <w:szCs w:val="20"/>
              </w:rPr>
            </w:pPr>
            <w:r w:rsidRPr="00321FB1">
              <w:rPr>
                <w:rFonts w:cstheme="minorHAnsi"/>
                <w:sz w:val="20"/>
                <w:szCs w:val="20"/>
              </w:rPr>
              <w:t>Computed (AS)</w:t>
            </w:r>
          </w:p>
        </w:tc>
        <w:tc>
          <w:tcPr>
            <w:tcW w:w="791" w:type="dxa"/>
            <w:vAlign w:val="center"/>
          </w:tcPr>
          <w:p w14:paraId="38C113F6" w14:textId="78A467B7" w:rsidR="00177A01" w:rsidRPr="00321FB1" w:rsidRDefault="00177A01" w:rsidP="00AD2BA9">
            <w:pPr>
              <w:jc w:val="center"/>
              <w:rPr>
                <w:rFonts w:cstheme="minorHAnsi"/>
                <w:sz w:val="20"/>
                <w:szCs w:val="20"/>
              </w:rPr>
            </w:pPr>
            <w:r w:rsidRPr="00321FB1">
              <w:rPr>
                <w:rFonts w:cstheme="minorHAnsi"/>
                <w:sz w:val="20"/>
                <w:szCs w:val="20"/>
              </w:rPr>
              <w:t>-</w:t>
            </w:r>
          </w:p>
        </w:tc>
        <w:tc>
          <w:tcPr>
            <w:tcW w:w="1933" w:type="dxa"/>
            <w:vAlign w:val="center"/>
          </w:tcPr>
          <w:p w14:paraId="62279045" w14:textId="15C6ED6F" w:rsidR="00177A01" w:rsidRPr="00321FB1" w:rsidRDefault="00177A01" w:rsidP="00AD2BA9">
            <w:pPr>
              <w:jc w:val="center"/>
              <w:rPr>
                <w:rFonts w:cstheme="minorHAnsi"/>
                <w:sz w:val="20"/>
                <w:szCs w:val="20"/>
              </w:rPr>
            </w:pPr>
            <w:r w:rsidRPr="00321FB1">
              <w:rPr>
                <w:rFonts w:cstheme="minorHAnsi"/>
                <w:sz w:val="20"/>
                <w:szCs w:val="20"/>
              </w:rPr>
              <w:t xml:space="preserve">AS </w:t>
            </w:r>
            <w:proofErr w:type="gramStart"/>
            <w:r w:rsidRPr="00321FB1">
              <w:rPr>
                <w:rFonts w:cstheme="minorHAnsi"/>
                <w:sz w:val="20"/>
                <w:szCs w:val="20"/>
              </w:rPr>
              <w:t>DATEADD(</w:t>
            </w:r>
            <w:proofErr w:type="gramEnd"/>
            <w:r w:rsidRPr="00321FB1">
              <w:rPr>
                <w:rFonts w:cstheme="minorHAnsi"/>
                <w:sz w:val="20"/>
                <w:szCs w:val="20"/>
              </w:rPr>
              <w:t xml:space="preserve">MONTH, 6, </w:t>
            </w:r>
            <w:proofErr w:type="spellStart"/>
            <w:r w:rsidRPr="00321FB1">
              <w:rPr>
                <w:rFonts w:cstheme="minorHAnsi"/>
                <w:sz w:val="20"/>
                <w:szCs w:val="20"/>
              </w:rPr>
              <w:t>CreatedAt</w:t>
            </w:r>
            <w:proofErr w:type="spellEnd"/>
            <w:r w:rsidRPr="00321FB1">
              <w:rPr>
                <w:rFonts w:cstheme="minorHAnsi"/>
                <w:sz w:val="20"/>
                <w:szCs w:val="20"/>
              </w:rPr>
              <w:t>)</w:t>
            </w:r>
          </w:p>
        </w:tc>
        <w:tc>
          <w:tcPr>
            <w:tcW w:w="1297" w:type="dxa"/>
            <w:vAlign w:val="center"/>
          </w:tcPr>
          <w:p w14:paraId="22D680FC" w14:textId="09BE9FF3" w:rsidR="00177A01" w:rsidRPr="00321FB1" w:rsidRDefault="00177A01" w:rsidP="00AD2BA9">
            <w:pPr>
              <w:jc w:val="center"/>
              <w:rPr>
                <w:rFonts w:cstheme="minorHAnsi"/>
                <w:sz w:val="20"/>
                <w:szCs w:val="20"/>
              </w:rPr>
            </w:pPr>
            <w:r w:rsidRPr="00321FB1">
              <w:rPr>
                <w:rFonts w:cstheme="minorHAnsi"/>
                <w:sz w:val="20"/>
                <w:szCs w:val="20"/>
              </w:rPr>
              <w:t>-</w:t>
            </w:r>
          </w:p>
        </w:tc>
        <w:tc>
          <w:tcPr>
            <w:tcW w:w="1333" w:type="dxa"/>
            <w:vAlign w:val="center"/>
          </w:tcPr>
          <w:p w14:paraId="1A1EF5D4" w14:textId="09969279" w:rsidR="00177A01" w:rsidRPr="00321FB1" w:rsidRDefault="00241062" w:rsidP="00AD2BA9">
            <w:pPr>
              <w:jc w:val="center"/>
              <w:rPr>
                <w:rFonts w:cstheme="minorHAnsi"/>
                <w:sz w:val="20"/>
                <w:szCs w:val="20"/>
              </w:rPr>
            </w:pPr>
            <w:r w:rsidRPr="00321FB1">
              <w:rPr>
                <w:rFonts w:cstheme="minorHAnsi"/>
                <w:sz w:val="20"/>
                <w:szCs w:val="20"/>
              </w:rPr>
              <w:t>Computed column: user valid for 6 months</w:t>
            </w:r>
          </w:p>
        </w:tc>
      </w:tr>
    </w:tbl>
    <w:p w14:paraId="3CB5E297" w14:textId="77777777" w:rsidR="00241062" w:rsidRPr="00321FB1" w:rsidRDefault="00241062" w:rsidP="00241062">
      <w:pPr>
        <w:rPr>
          <w:rFonts w:cstheme="minorHAnsi"/>
          <w:b/>
          <w:bCs/>
        </w:rPr>
      </w:pPr>
    </w:p>
    <w:p w14:paraId="2DD16DCF" w14:textId="0A501157" w:rsidR="00241062" w:rsidRPr="00321FB1" w:rsidRDefault="00241062" w:rsidP="00241062">
      <w:pPr>
        <w:rPr>
          <w:rFonts w:cstheme="minorHAnsi"/>
          <w:b/>
          <w:bCs/>
        </w:rPr>
      </w:pPr>
      <w:r w:rsidRPr="00321FB1">
        <w:rPr>
          <w:rFonts w:cstheme="minorHAnsi"/>
          <w:b/>
          <w:bCs/>
        </w:rPr>
        <w:t>Schema</w:t>
      </w:r>
      <w:r w:rsidRPr="00321FB1">
        <w:rPr>
          <w:rFonts w:cstheme="minorHAnsi"/>
          <w:b/>
          <w:bCs/>
        </w:rPr>
        <w:tab/>
      </w:r>
      <w:r w:rsidRPr="00321FB1">
        <w:rPr>
          <w:rFonts w:cstheme="minorHAnsi"/>
          <w:b/>
          <w:bCs/>
        </w:rPr>
        <w:tab/>
      </w:r>
      <w:r w:rsidRPr="00321FB1">
        <w:rPr>
          <w:rFonts w:cstheme="minorHAnsi"/>
        </w:rPr>
        <w:t>Users</w:t>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b/>
          <w:bCs/>
        </w:rPr>
        <w:t xml:space="preserve">Primary Key: </w:t>
      </w:r>
      <w:r w:rsidRPr="00321FB1">
        <w:rPr>
          <w:rFonts w:ascii="Segoe UI Emoji" w:hAnsi="Segoe UI Emoji" w:cs="Segoe UI Emoji"/>
        </w:rPr>
        <w:t>🔑</w:t>
      </w:r>
    </w:p>
    <w:p w14:paraId="566E7B1C" w14:textId="1E29B390" w:rsidR="00241062" w:rsidRPr="00321FB1" w:rsidRDefault="00241062" w:rsidP="00241062">
      <w:pPr>
        <w:rPr>
          <w:rFonts w:cstheme="minorHAnsi"/>
          <w:b/>
          <w:bCs/>
        </w:rPr>
      </w:pPr>
      <w:r w:rsidRPr="00321FB1">
        <w:rPr>
          <w:rFonts w:cstheme="minorHAnsi"/>
          <w:b/>
          <w:bCs/>
        </w:rPr>
        <w:t>Tables</w:t>
      </w:r>
      <w:r w:rsidRPr="00321FB1">
        <w:rPr>
          <w:rFonts w:cstheme="minorHAnsi"/>
          <w:b/>
          <w:bCs/>
        </w:rPr>
        <w:tab/>
      </w:r>
      <w:r w:rsidRPr="00321FB1">
        <w:rPr>
          <w:rFonts w:cstheme="minorHAnsi"/>
          <w:b/>
          <w:bCs/>
        </w:rPr>
        <w:tab/>
      </w:r>
      <w:r w:rsidRPr="00321FB1">
        <w:rPr>
          <w:rFonts w:cstheme="minorHAnsi"/>
        </w:rPr>
        <w:t>LoginLogs</w:t>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rPr>
        <w:tab/>
      </w:r>
      <w:r w:rsidRPr="00321FB1">
        <w:rPr>
          <w:rFonts w:cstheme="minorHAnsi"/>
          <w:b/>
          <w:bCs/>
        </w:rPr>
        <w:t xml:space="preserve">Foreign Key: </w:t>
      </w:r>
      <w:r w:rsidRPr="00321FB1">
        <w:rPr>
          <w:rFonts w:ascii="Segoe UI Emoji" w:hAnsi="Segoe UI Emoji" w:cs="Segoe UI Emoji"/>
          <w:b/>
          <w:bCs/>
        </w:rPr>
        <w:t>🔑</w:t>
      </w:r>
      <w:r w:rsidRPr="00321FB1">
        <w:rPr>
          <w:rFonts w:ascii="Segoe UI Symbol" w:hAnsi="Segoe UI Symbol" w:cs="Segoe UI Symbol"/>
          <w:b/>
          <w:bCs/>
        </w:rPr>
        <w:t>➡</w:t>
      </w:r>
    </w:p>
    <w:tbl>
      <w:tblPr>
        <w:tblStyle w:val="TableGrid"/>
        <w:tblW w:w="11229" w:type="dxa"/>
        <w:tblLook w:val="04A0" w:firstRow="1" w:lastRow="0" w:firstColumn="1" w:lastColumn="0" w:noHBand="0" w:noVBand="1"/>
      </w:tblPr>
      <w:tblGrid>
        <w:gridCol w:w="1112"/>
        <w:gridCol w:w="1207"/>
        <w:gridCol w:w="1388"/>
        <w:gridCol w:w="1695"/>
        <w:gridCol w:w="1173"/>
        <w:gridCol w:w="1442"/>
        <w:gridCol w:w="1846"/>
        <w:gridCol w:w="1366"/>
      </w:tblGrid>
      <w:tr w:rsidR="002E3CE7" w:rsidRPr="00321FB1" w14:paraId="0CEC521E" w14:textId="77777777" w:rsidTr="00AD2BA9">
        <w:trPr>
          <w:trHeight w:val="883"/>
        </w:trPr>
        <w:tc>
          <w:tcPr>
            <w:tcW w:w="1262" w:type="dxa"/>
            <w:vAlign w:val="center"/>
          </w:tcPr>
          <w:p w14:paraId="1BAEB4D8" w14:textId="77777777" w:rsidR="00F34EBB" w:rsidRPr="00321FB1" w:rsidRDefault="00F34EBB" w:rsidP="00AD2BA9">
            <w:pPr>
              <w:jc w:val="center"/>
              <w:rPr>
                <w:rFonts w:cstheme="minorHAnsi"/>
              </w:rPr>
            </w:pPr>
          </w:p>
        </w:tc>
        <w:tc>
          <w:tcPr>
            <w:tcW w:w="1312" w:type="dxa"/>
            <w:vAlign w:val="center"/>
          </w:tcPr>
          <w:p w14:paraId="185C9352" w14:textId="6A69DA05" w:rsidR="00F34EBB" w:rsidRPr="00321FB1" w:rsidRDefault="00F34EBB" w:rsidP="00AD2BA9">
            <w:pPr>
              <w:jc w:val="center"/>
              <w:rPr>
                <w:rFonts w:cstheme="minorHAnsi"/>
              </w:rPr>
            </w:pPr>
            <w:r w:rsidRPr="00321FB1">
              <w:rPr>
                <w:rFonts w:cstheme="minorHAnsi"/>
                <w:b/>
                <w:bCs/>
              </w:rPr>
              <w:t>Key</w:t>
            </w:r>
          </w:p>
        </w:tc>
        <w:tc>
          <w:tcPr>
            <w:tcW w:w="1409" w:type="dxa"/>
            <w:vAlign w:val="center"/>
          </w:tcPr>
          <w:p w14:paraId="328C63E4" w14:textId="79DDD6BE" w:rsidR="00F34EBB" w:rsidRPr="00321FB1" w:rsidRDefault="00F34EBB" w:rsidP="00AD2BA9">
            <w:pPr>
              <w:jc w:val="center"/>
              <w:rPr>
                <w:rFonts w:cstheme="minorHAnsi"/>
              </w:rPr>
            </w:pPr>
            <w:r w:rsidRPr="00321FB1">
              <w:rPr>
                <w:rFonts w:cstheme="minorHAnsi"/>
                <w:b/>
                <w:bCs/>
              </w:rPr>
              <w:t>Name</w:t>
            </w:r>
          </w:p>
        </w:tc>
        <w:tc>
          <w:tcPr>
            <w:tcW w:w="1721" w:type="dxa"/>
            <w:vAlign w:val="center"/>
          </w:tcPr>
          <w:p w14:paraId="4EE0F705" w14:textId="4E842A90" w:rsidR="00F34EBB" w:rsidRPr="00321FB1" w:rsidRDefault="00F34EBB" w:rsidP="00AD2BA9">
            <w:pPr>
              <w:jc w:val="center"/>
              <w:rPr>
                <w:rFonts w:cstheme="minorHAnsi"/>
              </w:rPr>
            </w:pPr>
            <w:r w:rsidRPr="00321FB1">
              <w:rPr>
                <w:rFonts w:cstheme="minorHAnsi"/>
                <w:b/>
                <w:bCs/>
              </w:rPr>
              <w:t>Data Type</w:t>
            </w:r>
          </w:p>
        </w:tc>
        <w:tc>
          <w:tcPr>
            <w:tcW w:w="1292" w:type="dxa"/>
            <w:vAlign w:val="center"/>
          </w:tcPr>
          <w:p w14:paraId="277168D0" w14:textId="3F61B3C0" w:rsidR="00F34EBB" w:rsidRPr="00321FB1" w:rsidRDefault="00F34EBB" w:rsidP="00AD2BA9">
            <w:pPr>
              <w:jc w:val="center"/>
              <w:rPr>
                <w:rFonts w:cstheme="minorHAnsi"/>
              </w:rPr>
            </w:pPr>
            <w:r w:rsidRPr="00321FB1">
              <w:rPr>
                <w:rFonts w:cstheme="minorHAnsi"/>
                <w:b/>
                <w:bCs/>
              </w:rPr>
              <w:t>Null</w:t>
            </w:r>
          </w:p>
        </w:tc>
        <w:tc>
          <w:tcPr>
            <w:tcW w:w="1464" w:type="dxa"/>
            <w:vAlign w:val="center"/>
          </w:tcPr>
          <w:p w14:paraId="44CEBFEA" w14:textId="223993A2" w:rsidR="00F34EBB" w:rsidRPr="00321FB1" w:rsidRDefault="00F34EBB" w:rsidP="00AD2BA9">
            <w:pPr>
              <w:jc w:val="center"/>
              <w:rPr>
                <w:rFonts w:cstheme="minorHAnsi"/>
              </w:rPr>
            </w:pPr>
            <w:r w:rsidRPr="00321FB1">
              <w:rPr>
                <w:rFonts w:cstheme="minorHAnsi"/>
                <w:b/>
                <w:bCs/>
              </w:rPr>
              <w:t>Attributes</w:t>
            </w:r>
          </w:p>
        </w:tc>
        <w:tc>
          <w:tcPr>
            <w:tcW w:w="1382" w:type="dxa"/>
            <w:vAlign w:val="center"/>
          </w:tcPr>
          <w:p w14:paraId="4AA5515E" w14:textId="15E18140" w:rsidR="00F34EBB" w:rsidRPr="00321FB1" w:rsidRDefault="00F34EBB" w:rsidP="00AD2BA9">
            <w:pPr>
              <w:jc w:val="center"/>
              <w:rPr>
                <w:rFonts w:cstheme="minorHAnsi"/>
              </w:rPr>
            </w:pPr>
            <w:r w:rsidRPr="00321FB1">
              <w:rPr>
                <w:rFonts w:cstheme="minorHAnsi"/>
                <w:b/>
                <w:bCs/>
              </w:rPr>
              <w:t>References</w:t>
            </w:r>
          </w:p>
        </w:tc>
        <w:tc>
          <w:tcPr>
            <w:tcW w:w="1387" w:type="dxa"/>
            <w:vAlign w:val="center"/>
          </w:tcPr>
          <w:p w14:paraId="432F696D" w14:textId="07282E19" w:rsidR="00F34EBB" w:rsidRPr="00321FB1" w:rsidRDefault="00F34EBB" w:rsidP="00AD2BA9">
            <w:pPr>
              <w:jc w:val="center"/>
              <w:rPr>
                <w:rFonts w:cstheme="minorHAnsi"/>
              </w:rPr>
            </w:pPr>
            <w:r w:rsidRPr="00321FB1">
              <w:rPr>
                <w:rFonts w:cstheme="minorHAnsi"/>
                <w:b/>
                <w:bCs/>
              </w:rPr>
              <w:t>Description</w:t>
            </w:r>
          </w:p>
        </w:tc>
      </w:tr>
      <w:tr w:rsidR="002E3CE7" w:rsidRPr="00321FB1" w14:paraId="39652068" w14:textId="77777777" w:rsidTr="00AD2BA9">
        <w:trPr>
          <w:trHeight w:val="932"/>
        </w:trPr>
        <w:tc>
          <w:tcPr>
            <w:tcW w:w="1262" w:type="dxa"/>
            <w:vAlign w:val="center"/>
          </w:tcPr>
          <w:p w14:paraId="6117025E" w14:textId="4C07F300" w:rsidR="005059FB" w:rsidRPr="00321FB1" w:rsidRDefault="005059FB" w:rsidP="00AD2BA9">
            <w:pPr>
              <w:jc w:val="center"/>
              <w:rPr>
                <w:rFonts w:cstheme="minorHAnsi"/>
                <w:sz w:val="20"/>
                <w:szCs w:val="20"/>
              </w:rPr>
            </w:pPr>
            <w:r w:rsidRPr="00321FB1">
              <w:rPr>
                <w:rFonts w:cstheme="minorHAnsi"/>
                <w:sz w:val="20"/>
                <w:szCs w:val="20"/>
              </w:rPr>
              <w:t>1.</w:t>
            </w:r>
          </w:p>
        </w:tc>
        <w:tc>
          <w:tcPr>
            <w:tcW w:w="1312" w:type="dxa"/>
            <w:vAlign w:val="center"/>
          </w:tcPr>
          <w:p w14:paraId="4AC2B633" w14:textId="4801AA32" w:rsidR="005059FB" w:rsidRPr="00321FB1" w:rsidRDefault="005059FB" w:rsidP="00AD2BA9">
            <w:pPr>
              <w:jc w:val="center"/>
              <w:rPr>
                <w:rFonts w:cstheme="minorHAnsi"/>
                <w:sz w:val="20"/>
                <w:szCs w:val="20"/>
              </w:rPr>
            </w:pPr>
            <w:r w:rsidRPr="00321FB1">
              <w:rPr>
                <w:rFonts w:ascii="Segoe UI Emoji" w:hAnsi="Segoe UI Emoji" w:cs="Segoe UI Emoji"/>
                <w:sz w:val="20"/>
                <w:szCs w:val="20"/>
              </w:rPr>
              <w:t>🔑</w:t>
            </w:r>
          </w:p>
        </w:tc>
        <w:tc>
          <w:tcPr>
            <w:tcW w:w="1409" w:type="dxa"/>
            <w:vAlign w:val="center"/>
          </w:tcPr>
          <w:p w14:paraId="2AD4AB81" w14:textId="5600605A" w:rsidR="005059FB" w:rsidRPr="00321FB1" w:rsidRDefault="005059FB" w:rsidP="00AD2BA9">
            <w:pPr>
              <w:jc w:val="center"/>
              <w:rPr>
                <w:rFonts w:cstheme="minorHAnsi"/>
                <w:sz w:val="20"/>
                <w:szCs w:val="20"/>
              </w:rPr>
            </w:pPr>
            <w:proofErr w:type="spellStart"/>
            <w:r w:rsidRPr="00321FB1">
              <w:rPr>
                <w:rFonts w:cstheme="minorHAnsi"/>
                <w:sz w:val="20"/>
                <w:szCs w:val="20"/>
              </w:rPr>
              <w:t>LogID</w:t>
            </w:r>
            <w:proofErr w:type="spellEnd"/>
          </w:p>
        </w:tc>
        <w:tc>
          <w:tcPr>
            <w:tcW w:w="1721" w:type="dxa"/>
            <w:vAlign w:val="center"/>
          </w:tcPr>
          <w:p w14:paraId="3BC439B2" w14:textId="573510C6" w:rsidR="005059FB" w:rsidRPr="00321FB1" w:rsidRDefault="005059FB" w:rsidP="00AD2BA9">
            <w:pPr>
              <w:jc w:val="center"/>
              <w:rPr>
                <w:rFonts w:cstheme="minorHAnsi"/>
                <w:sz w:val="20"/>
                <w:szCs w:val="20"/>
              </w:rPr>
            </w:pPr>
            <w:r w:rsidRPr="00321FB1">
              <w:rPr>
                <w:rFonts w:cstheme="minorHAnsi"/>
                <w:sz w:val="20"/>
                <w:szCs w:val="20"/>
              </w:rPr>
              <w:t>INT</w:t>
            </w:r>
          </w:p>
        </w:tc>
        <w:tc>
          <w:tcPr>
            <w:tcW w:w="1292" w:type="dxa"/>
            <w:vAlign w:val="center"/>
          </w:tcPr>
          <w:p w14:paraId="71E64697" w14:textId="6B1A166C" w:rsidR="005059FB" w:rsidRPr="00321FB1" w:rsidRDefault="005059FB" w:rsidP="00AD2BA9">
            <w:pPr>
              <w:jc w:val="center"/>
              <w:rPr>
                <w:rFonts w:cstheme="minorHAnsi"/>
                <w:sz w:val="20"/>
                <w:szCs w:val="20"/>
              </w:rPr>
            </w:pPr>
            <w:r w:rsidRPr="00321FB1">
              <w:rPr>
                <w:rFonts w:cstheme="minorHAnsi"/>
                <w:sz w:val="20"/>
                <w:szCs w:val="20"/>
              </w:rPr>
              <w:t>No</w:t>
            </w:r>
          </w:p>
        </w:tc>
        <w:tc>
          <w:tcPr>
            <w:tcW w:w="1464" w:type="dxa"/>
            <w:vAlign w:val="center"/>
          </w:tcPr>
          <w:p w14:paraId="2A2F0266" w14:textId="08B25082" w:rsidR="005059FB" w:rsidRPr="00321FB1" w:rsidRDefault="005059FB" w:rsidP="00AD2BA9">
            <w:pPr>
              <w:jc w:val="center"/>
              <w:rPr>
                <w:rFonts w:cstheme="minorHAnsi"/>
                <w:sz w:val="20"/>
                <w:szCs w:val="20"/>
              </w:rPr>
            </w:pPr>
            <w:r w:rsidRPr="00321FB1">
              <w:rPr>
                <w:rFonts w:cstheme="minorHAnsi"/>
                <w:sz w:val="20"/>
                <w:szCs w:val="20"/>
              </w:rPr>
              <w:t xml:space="preserve">PRIMARY KEY, </w:t>
            </w:r>
            <w:proofErr w:type="gramStart"/>
            <w:r w:rsidRPr="00321FB1">
              <w:rPr>
                <w:rFonts w:cstheme="minorHAnsi"/>
                <w:sz w:val="20"/>
                <w:szCs w:val="20"/>
              </w:rPr>
              <w:t>IDENTITY(</w:t>
            </w:r>
            <w:proofErr w:type="gramEnd"/>
            <w:r w:rsidRPr="00321FB1">
              <w:rPr>
                <w:rFonts w:cstheme="minorHAnsi"/>
                <w:sz w:val="20"/>
                <w:szCs w:val="20"/>
              </w:rPr>
              <w:t>1,1)</w:t>
            </w:r>
          </w:p>
        </w:tc>
        <w:tc>
          <w:tcPr>
            <w:tcW w:w="1382" w:type="dxa"/>
            <w:vAlign w:val="center"/>
          </w:tcPr>
          <w:p w14:paraId="687BBA20" w14:textId="7A5A1D01" w:rsidR="005059FB" w:rsidRPr="00321FB1" w:rsidRDefault="005059FB" w:rsidP="00AD2BA9">
            <w:pPr>
              <w:jc w:val="center"/>
              <w:rPr>
                <w:rFonts w:cstheme="minorHAnsi"/>
                <w:sz w:val="20"/>
                <w:szCs w:val="20"/>
              </w:rPr>
            </w:pPr>
            <w:r w:rsidRPr="00321FB1">
              <w:rPr>
                <w:rFonts w:cstheme="minorHAnsi"/>
                <w:sz w:val="20"/>
                <w:szCs w:val="20"/>
              </w:rPr>
              <w:t>-</w:t>
            </w:r>
          </w:p>
        </w:tc>
        <w:tc>
          <w:tcPr>
            <w:tcW w:w="1387" w:type="dxa"/>
            <w:vAlign w:val="center"/>
          </w:tcPr>
          <w:p w14:paraId="6DA04ADE" w14:textId="6B4BFCF9" w:rsidR="005059FB" w:rsidRPr="00321FB1" w:rsidRDefault="004172E5" w:rsidP="00AD2BA9">
            <w:pPr>
              <w:jc w:val="center"/>
              <w:rPr>
                <w:rFonts w:cstheme="minorHAnsi"/>
                <w:sz w:val="20"/>
                <w:szCs w:val="20"/>
              </w:rPr>
            </w:pPr>
            <w:r w:rsidRPr="00321FB1">
              <w:rPr>
                <w:rFonts w:cstheme="minorHAnsi"/>
                <w:sz w:val="20"/>
                <w:szCs w:val="20"/>
              </w:rPr>
              <w:t>Unique identifier for each login attempt</w:t>
            </w:r>
          </w:p>
        </w:tc>
      </w:tr>
      <w:tr w:rsidR="002E3CE7" w:rsidRPr="00321FB1" w14:paraId="28F7F209" w14:textId="77777777" w:rsidTr="00AD2BA9">
        <w:trPr>
          <w:trHeight w:val="932"/>
        </w:trPr>
        <w:tc>
          <w:tcPr>
            <w:tcW w:w="1262" w:type="dxa"/>
            <w:vAlign w:val="center"/>
          </w:tcPr>
          <w:p w14:paraId="77991610" w14:textId="6802179F" w:rsidR="005059FB" w:rsidRPr="00321FB1" w:rsidRDefault="005059FB" w:rsidP="00AD2BA9">
            <w:pPr>
              <w:jc w:val="center"/>
              <w:rPr>
                <w:rFonts w:cstheme="minorHAnsi"/>
                <w:sz w:val="20"/>
                <w:szCs w:val="20"/>
              </w:rPr>
            </w:pPr>
            <w:r w:rsidRPr="00321FB1">
              <w:rPr>
                <w:rFonts w:cstheme="minorHAnsi"/>
                <w:sz w:val="20"/>
                <w:szCs w:val="20"/>
              </w:rPr>
              <w:t>2.</w:t>
            </w:r>
          </w:p>
        </w:tc>
        <w:tc>
          <w:tcPr>
            <w:tcW w:w="1312" w:type="dxa"/>
            <w:vAlign w:val="center"/>
          </w:tcPr>
          <w:p w14:paraId="46F04D50" w14:textId="7C409467" w:rsidR="005059FB" w:rsidRPr="00321FB1" w:rsidRDefault="005059FB" w:rsidP="00AD2BA9">
            <w:pPr>
              <w:jc w:val="center"/>
              <w:rPr>
                <w:rFonts w:cstheme="minorHAnsi"/>
                <w:sz w:val="20"/>
                <w:szCs w:val="20"/>
              </w:rPr>
            </w:pPr>
            <w:r w:rsidRPr="00321FB1">
              <w:rPr>
                <w:rFonts w:ascii="Segoe UI Emoji" w:hAnsi="Segoe UI Emoji" w:cs="Segoe UI Emoji"/>
                <w:b/>
                <w:bCs/>
                <w:sz w:val="20"/>
                <w:szCs w:val="20"/>
              </w:rPr>
              <w:t>🔑</w:t>
            </w:r>
            <w:r w:rsidRPr="00321FB1">
              <w:rPr>
                <w:rFonts w:ascii="Segoe UI Symbol" w:hAnsi="Segoe UI Symbol" w:cs="Segoe UI Symbol"/>
                <w:b/>
                <w:bCs/>
                <w:sz w:val="20"/>
                <w:szCs w:val="20"/>
              </w:rPr>
              <w:t>➡</w:t>
            </w:r>
          </w:p>
        </w:tc>
        <w:tc>
          <w:tcPr>
            <w:tcW w:w="1409" w:type="dxa"/>
            <w:vAlign w:val="center"/>
          </w:tcPr>
          <w:p w14:paraId="0BD2C650" w14:textId="21870771" w:rsidR="005059FB" w:rsidRPr="00321FB1" w:rsidRDefault="005059FB" w:rsidP="00AD2BA9">
            <w:pPr>
              <w:jc w:val="center"/>
              <w:rPr>
                <w:rFonts w:cstheme="minorHAnsi"/>
                <w:sz w:val="20"/>
                <w:szCs w:val="20"/>
              </w:rPr>
            </w:pPr>
            <w:proofErr w:type="spellStart"/>
            <w:r w:rsidRPr="00321FB1">
              <w:rPr>
                <w:rFonts w:cstheme="minorHAnsi"/>
                <w:sz w:val="20"/>
                <w:szCs w:val="20"/>
              </w:rPr>
              <w:t>UserID</w:t>
            </w:r>
            <w:proofErr w:type="spellEnd"/>
          </w:p>
        </w:tc>
        <w:tc>
          <w:tcPr>
            <w:tcW w:w="1721" w:type="dxa"/>
            <w:vAlign w:val="center"/>
          </w:tcPr>
          <w:p w14:paraId="300EB325" w14:textId="39EA6958" w:rsidR="005059FB" w:rsidRPr="00321FB1" w:rsidRDefault="005059FB" w:rsidP="00AD2BA9">
            <w:pPr>
              <w:jc w:val="center"/>
              <w:rPr>
                <w:rFonts w:cstheme="minorHAnsi"/>
                <w:sz w:val="20"/>
                <w:szCs w:val="20"/>
              </w:rPr>
            </w:pPr>
            <w:r w:rsidRPr="00321FB1">
              <w:rPr>
                <w:rFonts w:cstheme="minorHAnsi"/>
                <w:sz w:val="20"/>
                <w:szCs w:val="20"/>
              </w:rPr>
              <w:t>INT</w:t>
            </w:r>
          </w:p>
        </w:tc>
        <w:tc>
          <w:tcPr>
            <w:tcW w:w="1292" w:type="dxa"/>
            <w:vAlign w:val="center"/>
          </w:tcPr>
          <w:p w14:paraId="3EFB623E" w14:textId="62DB0BB8" w:rsidR="005059FB" w:rsidRPr="00321FB1" w:rsidRDefault="005059FB" w:rsidP="00AD2BA9">
            <w:pPr>
              <w:jc w:val="center"/>
              <w:rPr>
                <w:rFonts w:cstheme="minorHAnsi"/>
                <w:sz w:val="20"/>
                <w:szCs w:val="20"/>
              </w:rPr>
            </w:pPr>
            <w:r w:rsidRPr="00321FB1">
              <w:rPr>
                <w:rFonts w:cstheme="minorHAnsi"/>
                <w:sz w:val="20"/>
                <w:szCs w:val="20"/>
              </w:rPr>
              <w:t>No</w:t>
            </w:r>
          </w:p>
        </w:tc>
        <w:tc>
          <w:tcPr>
            <w:tcW w:w="1464" w:type="dxa"/>
            <w:vAlign w:val="center"/>
          </w:tcPr>
          <w:p w14:paraId="4CF4A928" w14:textId="31FAFDC7" w:rsidR="005059FB" w:rsidRPr="00321FB1" w:rsidRDefault="004172E5" w:rsidP="00AD2BA9">
            <w:pPr>
              <w:jc w:val="center"/>
              <w:rPr>
                <w:rFonts w:cstheme="minorHAnsi"/>
                <w:sz w:val="20"/>
                <w:szCs w:val="20"/>
              </w:rPr>
            </w:pPr>
            <w:r w:rsidRPr="00321FB1">
              <w:rPr>
                <w:rFonts w:cstheme="minorHAnsi"/>
                <w:sz w:val="20"/>
                <w:szCs w:val="20"/>
              </w:rPr>
              <w:t>FOREIGN KEY</w:t>
            </w:r>
          </w:p>
        </w:tc>
        <w:tc>
          <w:tcPr>
            <w:tcW w:w="1382" w:type="dxa"/>
            <w:vAlign w:val="center"/>
          </w:tcPr>
          <w:p w14:paraId="610A4C0E" w14:textId="7959736D" w:rsidR="005059FB" w:rsidRPr="00321FB1" w:rsidRDefault="005059FB" w:rsidP="00AD2BA9">
            <w:pPr>
              <w:jc w:val="center"/>
              <w:rPr>
                <w:rFonts w:cstheme="minorHAnsi"/>
                <w:sz w:val="20"/>
                <w:szCs w:val="20"/>
              </w:rPr>
            </w:pPr>
            <w:proofErr w:type="spellStart"/>
            <w:r w:rsidRPr="00321FB1">
              <w:rPr>
                <w:rFonts w:cstheme="minorHAnsi"/>
                <w:sz w:val="20"/>
                <w:szCs w:val="20"/>
              </w:rPr>
              <w:t>Users.Users</w:t>
            </w:r>
            <w:proofErr w:type="spellEnd"/>
            <w:r w:rsidRPr="00321FB1">
              <w:rPr>
                <w:rFonts w:cstheme="minorHAnsi"/>
                <w:sz w:val="20"/>
                <w:szCs w:val="20"/>
              </w:rPr>
              <w:t>(</w:t>
            </w:r>
            <w:proofErr w:type="spellStart"/>
            <w:r w:rsidRPr="00321FB1">
              <w:rPr>
                <w:rFonts w:cstheme="minorHAnsi"/>
                <w:sz w:val="20"/>
                <w:szCs w:val="20"/>
              </w:rPr>
              <w:t>UserID</w:t>
            </w:r>
            <w:proofErr w:type="spellEnd"/>
            <w:r w:rsidRPr="00321FB1">
              <w:rPr>
                <w:rFonts w:cstheme="minorHAnsi"/>
                <w:sz w:val="20"/>
                <w:szCs w:val="20"/>
              </w:rPr>
              <w:t>)</w:t>
            </w:r>
          </w:p>
        </w:tc>
        <w:tc>
          <w:tcPr>
            <w:tcW w:w="1387" w:type="dxa"/>
            <w:vAlign w:val="center"/>
          </w:tcPr>
          <w:p w14:paraId="63149DD5" w14:textId="481D17E2" w:rsidR="005059FB" w:rsidRPr="00321FB1" w:rsidRDefault="00C366F7" w:rsidP="00AD2BA9">
            <w:pPr>
              <w:jc w:val="center"/>
              <w:rPr>
                <w:rFonts w:cstheme="minorHAnsi"/>
                <w:sz w:val="20"/>
                <w:szCs w:val="20"/>
              </w:rPr>
            </w:pPr>
            <w:r w:rsidRPr="00321FB1">
              <w:rPr>
                <w:rFonts w:cstheme="minorHAnsi"/>
                <w:sz w:val="20"/>
                <w:szCs w:val="20"/>
              </w:rPr>
              <w:t>References the user attempting to login</w:t>
            </w:r>
          </w:p>
        </w:tc>
      </w:tr>
      <w:tr w:rsidR="002E3CE7" w:rsidRPr="00321FB1" w14:paraId="4AFFE8A2" w14:textId="77777777" w:rsidTr="00AD2BA9">
        <w:trPr>
          <w:trHeight w:val="835"/>
        </w:trPr>
        <w:tc>
          <w:tcPr>
            <w:tcW w:w="1262" w:type="dxa"/>
            <w:vAlign w:val="center"/>
          </w:tcPr>
          <w:p w14:paraId="4B0D0E33" w14:textId="335119AF" w:rsidR="005059FB" w:rsidRPr="00321FB1" w:rsidRDefault="005059FB" w:rsidP="00AD2BA9">
            <w:pPr>
              <w:jc w:val="center"/>
              <w:rPr>
                <w:rFonts w:cstheme="minorHAnsi"/>
                <w:sz w:val="20"/>
                <w:szCs w:val="20"/>
              </w:rPr>
            </w:pPr>
            <w:r w:rsidRPr="00321FB1">
              <w:rPr>
                <w:rFonts w:cstheme="minorHAnsi"/>
                <w:sz w:val="20"/>
                <w:szCs w:val="20"/>
              </w:rPr>
              <w:t>3.</w:t>
            </w:r>
          </w:p>
        </w:tc>
        <w:tc>
          <w:tcPr>
            <w:tcW w:w="1312" w:type="dxa"/>
            <w:vAlign w:val="center"/>
          </w:tcPr>
          <w:p w14:paraId="4EE68694" w14:textId="77777777" w:rsidR="005059FB" w:rsidRPr="00321FB1" w:rsidRDefault="005059FB" w:rsidP="00AD2BA9">
            <w:pPr>
              <w:jc w:val="center"/>
              <w:rPr>
                <w:rFonts w:cstheme="minorHAnsi"/>
                <w:sz w:val="20"/>
                <w:szCs w:val="20"/>
              </w:rPr>
            </w:pPr>
          </w:p>
        </w:tc>
        <w:tc>
          <w:tcPr>
            <w:tcW w:w="1409" w:type="dxa"/>
            <w:vAlign w:val="center"/>
          </w:tcPr>
          <w:p w14:paraId="7CC5C39D" w14:textId="523BE259" w:rsidR="005059FB" w:rsidRPr="00321FB1" w:rsidRDefault="005059FB" w:rsidP="00AD2BA9">
            <w:pPr>
              <w:jc w:val="center"/>
              <w:rPr>
                <w:rFonts w:cstheme="minorHAnsi"/>
                <w:sz w:val="20"/>
                <w:szCs w:val="20"/>
              </w:rPr>
            </w:pPr>
            <w:proofErr w:type="spellStart"/>
            <w:r w:rsidRPr="00321FB1">
              <w:rPr>
                <w:rFonts w:cstheme="minorHAnsi"/>
                <w:sz w:val="20"/>
                <w:szCs w:val="20"/>
              </w:rPr>
              <w:t>IPAddress</w:t>
            </w:r>
            <w:proofErr w:type="spellEnd"/>
          </w:p>
        </w:tc>
        <w:tc>
          <w:tcPr>
            <w:tcW w:w="1721" w:type="dxa"/>
            <w:vAlign w:val="center"/>
          </w:tcPr>
          <w:p w14:paraId="49EE54CC" w14:textId="791004A8" w:rsidR="005059FB" w:rsidRPr="00321FB1" w:rsidRDefault="005059FB" w:rsidP="00AD2BA9">
            <w:pPr>
              <w:jc w:val="center"/>
              <w:rPr>
                <w:rFonts w:cstheme="minorHAnsi"/>
                <w:sz w:val="20"/>
                <w:szCs w:val="20"/>
              </w:rPr>
            </w:pPr>
            <w:proofErr w:type="gramStart"/>
            <w:r w:rsidRPr="00321FB1">
              <w:rPr>
                <w:rFonts w:cstheme="minorHAnsi"/>
                <w:sz w:val="20"/>
                <w:szCs w:val="20"/>
              </w:rPr>
              <w:t>NVARCHAR(</w:t>
            </w:r>
            <w:proofErr w:type="gramEnd"/>
            <w:r w:rsidRPr="00321FB1">
              <w:rPr>
                <w:rFonts w:cstheme="minorHAnsi"/>
                <w:sz w:val="20"/>
                <w:szCs w:val="20"/>
              </w:rPr>
              <w:t>45)</w:t>
            </w:r>
          </w:p>
        </w:tc>
        <w:tc>
          <w:tcPr>
            <w:tcW w:w="1292" w:type="dxa"/>
            <w:vAlign w:val="center"/>
          </w:tcPr>
          <w:p w14:paraId="5737EC33" w14:textId="085D6DA2" w:rsidR="005059FB" w:rsidRPr="00321FB1" w:rsidRDefault="005059FB" w:rsidP="00AD2BA9">
            <w:pPr>
              <w:jc w:val="center"/>
              <w:rPr>
                <w:rFonts w:cstheme="minorHAnsi"/>
                <w:sz w:val="20"/>
                <w:szCs w:val="20"/>
              </w:rPr>
            </w:pPr>
            <w:r w:rsidRPr="00321FB1">
              <w:rPr>
                <w:rFonts w:cstheme="minorHAnsi"/>
                <w:sz w:val="20"/>
                <w:szCs w:val="20"/>
              </w:rPr>
              <w:t>No</w:t>
            </w:r>
          </w:p>
        </w:tc>
        <w:tc>
          <w:tcPr>
            <w:tcW w:w="1464" w:type="dxa"/>
            <w:vAlign w:val="center"/>
          </w:tcPr>
          <w:p w14:paraId="176D556B" w14:textId="77777777" w:rsidR="005059FB" w:rsidRPr="00321FB1" w:rsidRDefault="005059FB" w:rsidP="00AD2BA9">
            <w:pPr>
              <w:jc w:val="center"/>
              <w:rPr>
                <w:rFonts w:cstheme="minorHAnsi"/>
                <w:sz w:val="20"/>
                <w:szCs w:val="20"/>
              </w:rPr>
            </w:pPr>
          </w:p>
        </w:tc>
        <w:tc>
          <w:tcPr>
            <w:tcW w:w="1382" w:type="dxa"/>
            <w:vAlign w:val="center"/>
          </w:tcPr>
          <w:p w14:paraId="5872AB22" w14:textId="77AE118F" w:rsidR="005059FB" w:rsidRPr="00321FB1" w:rsidRDefault="005059FB" w:rsidP="00AD2BA9">
            <w:pPr>
              <w:jc w:val="center"/>
              <w:rPr>
                <w:rFonts w:cstheme="minorHAnsi"/>
                <w:sz w:val="20"/>
                <w:szCs w:val="20"/>
              </w:rPr>
            </w:pPr>
            <w:r w:rsidRPr="00321FB1">
              <w:rPr>
                <w:rFonts w:cstheme="minorHAnsi"/>
                <w:sz w:val="20"/>
                <w:szCs w:val="20"/>
              </w:rPr>
              <w:t>-</w:t>
            </w:r>
          </w:p>
        </w:tc>
        <w:tc>
          <w:tcPr>
            <w:tcW w:w="1387" w:type="dxa"/>
            <w:vAlign w:val="center"/>
          </w:tcPr>
          <w:p w14:paraId="421C1935" w14:textId="7B56B2FA" w:rsidR="005059FB" w:rsidRPr="00321FB1" w:rsidRDefault="00C366F7" w:rsidP="00AD2BA9">
            <w:pPr>
              <w:jc w:val="center"/>
              <w:rPr>
                <w:rFonts w:cstheme="minorHAnsi"/>
                <w:sz w:val="20"/>
                <w:szCs w:val="20"/>
              </w:rPr>
            </w:pPr>
            <w:r w:rsidRPr="00321FB1">
              <w:rPr>
                <w:rFonts w:cstheme="minorHAnsi"/>
                <w:sz w:val="20"/>
                <w:szCs w:val="20"/>
              </w:rPr>
              <w:t>IP address of the user attempting to login</w:t>
            </w:r>
          </w:p>
        </w:tc>
      </w:tr>
      <w:tr w:rsidR="002E3CE7" w:rsidRPr="00321FB1" w14:paraId="2662A70F" w14:textId="77777777" w:rsidTr="00AD2BA9">
        <w:trPr>
          <w:trHeight w:val="883"/>
        </w:trPr>
        <w:tc>
          <w:tcPr>
            <w:tcW w:w="1262" w:type="dxa"/>
            <w:vAlign w:val="center"/>
          </w:tcPr>
          <w:p w14:paraId="568C7BA5" w14:textId="49533021" w:rsidR="005059FB" w:rsidRPr="00321FB1" w:rsidRDefault="005059FB" w:rsidP="00AD2BA9">
            <w:pPr>
              <w:jc w:val="center"/>
              <w:rPr>
                <w:rFonts w:cstheme="minorHAnsi"/>
                <w:sz w:val="20"/>
                <w:szCs w:val="20"/>
              </w:rPr>
            </w:pPr>
            <w:r w:rsidRPr="00321FB1">
              <w:rPr>
                <w:rFonts w:cstheme="minorHAnsi"/>
                <w:sz w:val="20"/>
                <w:szCs w:val="20"/>
              </w:rPr>
              <w:t>4.</w:t>
            </w:r>
          </w:p>
        </w:tc>
        <w:tc>
          <w:tcPr>
            <w:tcW w:w="1312" w:type="dxa"/>
            <w:vAlign w:val="center"/>
          </w:tcPr>
          <w:p w14:paraId="66705F40" w14:textId="77777777" w:rsidR="005059FB" w:rsidRPr="00321FB1" w:rsidRDefault="005059FB" w:rsidP="00AD2BA9">
            <w:pPr>
              <w:jc w:val="center"/>
              <w:rPr>
                <w:rFonts w:cstheme="minorHAnsi"/>
                <w:sz w:val="20"/>
                <w:szCs w:val="20"/>
              </w:rPr>
            </w:pPr>
          </w:p>
        </w:tc>
        <w:tc>
          <w:tcPr>
            <w:tcW w:w="1409" w:type="dxa"/>
            <w:vAlign w:val="center"/>
          </w:tcPr>
          <w:p w14:paraId="00031330" w14:textId="762653B2" w:rsidR="005059FB" w:rsidRPr="00321FB1" w:rsidRDefault="005059FB" w:rsidP="00AD2BA9">
            <w:pPr>
              <w:jc w:val="center"/>
              <w:rPr>
                <w:rFonts w:cstheme="minorHAnsi"/>
                <w:sz w:val="20"/>
                <w:szCs w:val="20"/>
              </w:rPr>
            </w:pPr>
            <w:r w:rsidRPr="00321FB1">
              <w:rPr>
                <w:rFonts w:cstheme="minorHAnsi"/>
                <w:sz w:val="20"/>
                <w:szCs w:val="20"/>
              </w:rPr>
              <w:t>Email</w:t>
            </w:r>
          </w:p>
        </w:tc>
        <w:tc>
          <w:tcPr>
            <w:tcW w:w="1721" w:type="dxa"/>
            <w:vAlign w:val="center"/>
          </w:tcPr>
          <w:p w14:paraId="1103D25C" w14:textId="2FA8EF1E" w:rsidR="005059FB" w:rsidRPr="00321FB1" w:rsidRDefault="005059FB" w:rsidP="00AD2BA9">
            <w:pPr>
              <w:jc w:val="center"/>
              <w:rPr>
                <w:rFonts w:cstheme="minorHAnsi"/>
                <w:sz w:val="20"/>
                <w:szCs w:val="20"/>
              </w:rPr>
            </w:pPr>
            <w:proofErr w:type="gramStart"/>
            <w:r w:rsidRPr="00321FB1">
              <w:rPr>
                <w:rFonts w:cstheme="minorHAnsi"/>
                <w:sz w:val="20"/>
                <w:szCs w:val="20"/>
              </w:rPr>
              <w:t>NVARCHAR(</w:t>
            </w:r>
            <w:proofErr w:type="gramEnd"/>
            <w:r w:rsidRPr="00321FB1">
              <w:rPr>
                <w:rFonts w:cstheme="minorHAnsi"/>
                <w:sz w:val="20"/>
                <w:szCs w:val="20"/>
              </w:rPr>
              <w:t>255)</w:t>
            </w:r>
          </w:p>
        </w:tc>
        <w:tc>
          <w:tcPr>
            <w:tcW w:w="1292" w:type="dxa"/>
            <w:vAlign w:val="center"/>
          </w:tcPr>
          <w:p w14:paraId="5AA9D68F" w14:textId="0343A6E3" w:rsidR="005059FB" w:rsidRPr="00321FB1" w:rsidRDefault="005059FB" w:rsidP="00AD2BA9">
            <w:pPr>
              <w:jc w:val="center"/>
              <w:rPr>
                <w:rFonts w:cstheme="minorHAnsi"/>
                <w:sz w:val="20"/>
                <w:szCs w:val="20"/>
              </w:rPr>
            </w:pPr>
            <w:r w:rsidRPr="00321FB1">
              <w:rPr>
                <w:rFonts w:cstheme="minorHAnsi"/>
                <w:sz w:val="20"/>
                <w:szCs w:val="20"/>
              </w:rPr>
              <w:t>No</w:t>
            </w:r>
          </w:p>
        </w:tc>
        <w:tc>
          <w:tcPr>
            <w:tcW w:w="1464" w:type="dxa"/>
            <w:vAlign w:val="center"/>
          </w:tcPr>
          <w:p w14:paraId="40990A06" w14:textId="77777777" w:rsidR="005059FB" w:rsidRPr="00321FB1" w:rsidRDefault="005059FB" w:rsidP="00AD2BA9">
            <w:pPr>
              <w:jc w:val="center"/>
              <w:rPr>
                <w:rFonts w:cstheme="minorHAnsi"/>
                <w:sz w:val="20"/>
                <w:szCs w:val="20"/>
              </w:rPr>
            </w:pPr>
          </w:p>
        </w:tc>
        <w:tc>
          <w:tcPr>
            <w:tcW w:w="1382" w:type="dxa"/>
            <w:vAlign w:val="center"/>
          </w:tcPr>
          <w:p w14:paraId="4A2250B6" w14:textId="6BE4899E" w:rsidR="005059FB" w:rsidRPr="00321FB1" w:rsidRDefault="005059FB" w:rsidP="00AD2BA9">
            <w:pPr>
              <w:jc w:val="center"/>
              <w:rPr>
                <w:rFonts w:cstheme="minorHAnsi"/>
                <w:sz w:val="20"/>
                <w:szCs w:val="20"/>
              </w:rPr>
            </w:pPr>
            <w:r w:rsidRPr="00321FB1">
              <w:rPr>
                <w:rFonts w:cstheme="minorHAnsi"/>
                <w:sz w:val="20"/>
                <w:szCs w:val="20"/>
              </w:rPr>
              <w:t>-</w:t>
            </w:r>
          </w:p>
        </w:tc>
        <w:tc>
          <w:tcPr>
            <w:tcW w:w="1387" w:type="dxa"/>
            <w:vAlign w:val="center"/>
          </w:tcPr>
          <w:p w14:paraId="217F295D" w14:textId="26B23629" w:rsidR="005059FB" w:rsidRPr="00321FB1" w:rsidRDefault="00C366F7" w:rsidP="00AD2BA9">
            <w:pPr>
              <w:jc w:val="center"/>
              <w:rPr>
                <w:rFonts w:cstheme="minorHAnsi"/>
                <w:sz w:val="20"/>
                <w:szCs w:val="20"/>
              </w:rPr>
            </w:pPr>
            <w:r w:rsidRPr="00321FB1">
              <w:rPr>
                <w:rFonts w:cstheme="minorHAnsi"/>
                <w:sz w:val="20"/>
                <w:szCs w:val="20"/>
              </w:rPr>
              <w:t>Email used for login attempt</w:t>
            </w:r>
          </w:p>
        </w:tc>
      </w:tr>
      <w:tr w:rsidR="002E3CE7" w:rsidRPr="00321FB1" w14:paraId="7724ECC8" w14:textId="77777777" w:rsidTr="00AD2BA9">
        <w:trPr>
          <w:trHeight w:val="883"/>
        </w:trPr>
        <w:tc>
          <w:tcPr>
            <w:tcW w:w="1262" w:type="dxa"/>
            <w:vAlign w:val="center"/>
          </w:tcPr>
          <w:p w14:paraId="31AFAEDC" w14:textId="176A4EDD" w:rsidR="005059FB" w:rsidRPr="00321FB1" w:rsidRDefault="005059FB" w:rsidP="00AD2BA9">
            <w:pPr>
              <w:jc w:val="center"/>
              <w:rPr>
                <w:rFonts w:cstheme="minorHAnsi"/>
                <w:sz w:val="20"/>
                <w:szCs w:val="20"/>
              </w:rPr>
            </w:pPr>
            <w:r w:rsidRPr="00321FB1">
              <w:rPr>
                <w:rFonts w:cstheme="minorHAnsi"/>
                <w:sz w:val="20"/>
                <w:szCs w:val="20"/>
              </w:rPr>
              <w:t>5.</w:t>
            </w:r>
          </w:p>
        </w:tc>
        <w:tc>
          <w:tcPr>
            <w:tcW w:w="1312" w:type="dxa"/>
            <w:vAlign w:val="center"/>
          </w:tcPr>
          <w:p w14:paraId="3BD4018B" w14:textId="77777777" w:rsidR="005059FB" w:rsidRPr="00321FB1" w:rsidRDefault="005059FB" w:rsidP="00AD2BA9">
            <w:pPr>
              <w:jc w:val="center"/>
              <w:rPr>
                <w:rFonts w:cstheme="minorHAnsi"/>
                <w:sz w:val="20"/>
                <w:szCs w:val="20"/>
              </w:rPr>
            </w:pPr>
          </w:p>
        </w:tc>
        <w:tc>
          <w:tcPr>
            <w:tcW w:w="1409" w:type="dxa"/>
            <w:vAlign w:val="center"/>
          </w:tcPr>
          <w:p w14:paraId="4F4C003F" w14:textId="0BE00748" w:rsidR="005059FB" w:rsidRPr="00321FB1" w:rsidRDefault="005059FB" w:rsidP="00AD2BA9">
            <w:pPr>
              <w:jc w:val="center"/>
              <w:rPr>
                <w:rFonts w:cstheme="minorHAnsi"/>
                <w:sz w:val="20"/>
                <w:szCs w:val="20"/>
              </w:rPr>
            </w:pPr>
            <w:proofErr w:type="spellStart"/>
            <w:r w:rsidRPr="00321FB1">
              <w:rPr>
                <w:rFonts w:cstheme="minorHAnsi"/>
                <w:sz w:val="20"/>
                <w:szCs w:val="20"/>
              </w:rPr>
              <w:t>AttemptedAt</w:t>
            </w:r>
            <w:proofErr w:type="spellEnd"/>
          </w:p>
        </w:tc>
        <w:tc>
          <w:tcPr>
            <w:tcW w:w="1721" w:type="dxa"/>
            <w:vAlign w:val="center"/>
          </w:tcPr>
          <w:p w14:paraId="31B2470E" w14:textId="29898E1A" w:rsidR="005059FB" w:rsidRPr="00321FB1" w:rsidRDefault="005059FB" w:rsidP="00AD2BA9">
            <w:pPr>
              <w:jc w:val="center"/>
              <w:rPr>
                <w:rFonts w:cstheme="minorHAnsi"/>
                <w:sz w:val="20"/>
                <w:szCs w:val="20"/>
              </w:rPr>
            </w:pPr>
            <w:r w:rsidRPr="00321FB1">
              <w:rPr>
                <w:rFonts w:cstheme="minorHAnsi"/>
                <w:sz w:val="20"/>
                <w:szCs w:val="20"/>
              </w:rPr>
              <w:t>DATETIME</w:t>
            </w:r>
          </w:p>
        </w:tc>
        <w:tc>
          <w:tcPr>
            <w:tcW w:w="1292" w:type="dxa"/>
            <w:vAlign w:val="center"/>
          </w:tcPr>
          <w:p w14:paraId="1F5CB995" w14:textId="55660D6F" w:rsidR="005059FB" w:rsidRPr="00321FB1" w:rsidRDefault="005059FB" w:rsidP="00AD2BA9">
            <w:pPr>
              <w:jc w:val="center"/>
              <w:rPr>
                <w:rFonts w:cstheme="minorHAnsi"/>
                <w:sz w:val="20"/>
                <w:szCs w:val="20"/>
              </w:rPr>
            </w:pPr>
            <w:r w:rsidRPr="00321FB1">
              <w:rPr>
                <w:rFonts w:cstheme="minorHAnsi"/>
                <w:sz w:val="20"/>
                <w:szCs w:val="20"/>
              </w:rPr>
              <w:t>No</w:t>
            </w:r>
          </w:p>
        </w:tc>
        <w:tc>
          <w:tcPr>
            <w:tcW w:w="1464" w:type="dxa"/>
            <w:vAlign w:val="center"/>
          </w:tcPr>
          <w:p w14:paraId="56B94999" w14:textId="77777777" w:rsidR="005059FB" w:rsidRPr="00321FB1" w:rsidRDefault="004172E5" w:rsidP="00AD2BA9">
            <w:pPr>
              <w:jc w:val="center"/>
              <w:rPr>
                <w:rFonts w:cstheme="minorHAnsi"/>
                <w:sz w:val="20"/>
                <w:szCs w:val="20"/>
              </w:rPr>
            </w:pPr>
            <w:r w:rsidRPr="00321FB1">
              <w:rPr>
                <w:rFonts w:cstheme="minorHAnsi"/>
                <w:sz w:val="20"/>
                <w:szCs w:val="20"/>
              </w:rPr>
              <w:t>DEFAULT</w:t>
            </w:r>
          </w:p>
          <w:p w14:paraId="43484645" w14:textId="242A4347" w:rsidR="004172E5" w:rsidRPr="00321FB1" w:rsidRDefault="004172E5" w:rsidP="00AD2BA9">
            <w:pPr>
              <w:jc w:val="center"/>
              <w:rPr>
                <w:rFonts w:cstheme="minorHAnsi"/>
                <w:sz w:val="20"/>
                <w:szCs w:val="20"/>
              </w:rPr>
            </w:pPr>
            <w:proofErr w:type="gramStart"/>
            <w:r w:rsidRPr="00321FB1">
              <w:rPr>
                <w:rFonts w:cstheme="minorHAnsi"/>
                <w:sz w:val="20"/>
                <w:szCs w:val="20"/>
              </w:rPr>
              <w:t>GETDATE(</w:t>
            </w:r>
            <w:proofErr w:type="gramEnd"/>
            <w:r w:rsidRPr="00321FB1">
              <w:rPr>
                <w:rFonts w:cstheme="minorHAnsi"/>
                <w:sz w:val="20"/>
                <w:szCs w:val="20"/>
              </w:rPr>
              <w:t>)</w:t>
            </w:r>
          </w:p>
        </w:tc>
        <w:tc>
          <w:tcPr>
            <w:tcW w:w="1382" w:type="dxa"/>
            <w:vAlign w:val="center"/>
          </w:tcPr>
          <w:p w14:paraId="46BCA74C" w14:textId="3980572D" w:rsidR="005059FB" w:rsidRPr="00321FB1" w:rsidRDefault="005059FB" w:rsidP="00AD2BA9">
            <w:pPr>
              <w:jc w:val="center"/>
              <w:rPr>
                <w:rFonts w:cstheme="minorHAnsi"/>
                <w:sz w:val="20"/>
                <w:szCs w:val="20"/>
              </w:rPr>
            </w:pPr>
            <w:r w:rsidRPr="00321FB1">
              <w:rPr>
                <w:rFonts w:cstheme="minorHAnsi"/>
                <w:sz w:val="20"/>
                <w:szCs w:val="20"/>
              </w:rPr>
              <w:t>-</w:t>
            </w:r>
          </w:p>
        </w:tc>
        <w:tc>
          <w:tcPr>
            <w:tcW w:w="1387" w:type="dxa"/>
            <w:vAlign w:val="center"/>
          </w:tcPr>
          <w:p w14:paraId="4E6AED78" w14:textId="2B2A9B37" w:rsidR="005059FB" w:rsidRPr="00321FB1" w:rsidRDefault="00C366F7" w:rsidP="00AD2BA9">
            <w:pPr>
              <w:jc w:val="center"/>
              <w:rPr>
                <w:rFonts w:cstheme="minorHAnsi"/>
                <w:sz w:val="20"/>
                <w:szCs w:val="20"/>
              </w:rPr>
            </w:pPr>
            <w:r w:rsidRPr="00321FB1">
              <w:rPr>
                <w:rFonts w:cstheme="minorHAnsi"/>
                <w:sz w:val="20"/>
                <w:szCs w:val="20"/>
              </w:rPr>
              <w:t>Timestamp of login attempt</w:t>
            </w:r>
          </w:p>
        </w:tc>
      </w:tr>
      <w:tr w:rsidR="002E3CE7" w:rsidRPr="00321FB1" w14:paraId="037AEDF0" w14:textId="77777777" w:rsidTr="00AD2BA9">
        <w:trPr>
          <w:trHeight w:val="835"/>
        </w:trPr>
        <w:tc>
          <w:tcPr>
            <w:tcW w:w="1262" w:type="dxa"/>
            <w:vAlign w:val="center"/>
          </w:tcPr>
          <w:p w14:paraId="5E9CACD7" w14:textId="646024D6" w:rsidR="005059FB" w:rsidRPr="00321FB1" w:rsidRDefault="005059FB" w:rsidP="00AD2BA9">
            <w:pPr>
              <w:jc w:val="center"/>
              <w:rPr>
                <w:rFonts w:cstheme="minorHAnsi"/>
                <w:sz w:val="20"/>
                <w:szCs w:val="20"/>
              </w:rPr>
            </w:pPr>
            <w:r w:rsidRPr="00321FB1">
              <w:rPr>
                <w:rFonts w:cstheme="minorHAnsi"/>
                <w:sz w:val="20"/>
                <w:szCs w:val="20"/>
              </w:rPr>
              <w:t>6.</w:t>
            </w:r>
          </w:p>
        </w:tc>
        <w:tc>
          <w:tcPr>
            <w:tcW w:w="1312" w:type="dxa"/>
            <w:vAlign w:val="center"/>
          </w:tcPr>
          <w:p w14:paraId="3B9F9B6F" w14:textId="77777777" w:rsidR="005059FB" w:rsidRPr="00321FB1" w:rsidRDefault="005059FB" w:rsidP="00AD2BA9">
            <w:pPr>
              <w:jc w:val="center"/>
              <w:rPr>
                <w:rFonts w:cstheme="minorHAnsi"/>
                <w:sz w:val="20"/>
                <w:szCs w:val="20"/>
              </w:rPr>
            </w:pPr>
          </w:p>
        </w:tc>
        <w:tc>
          <w:tcPr>
            <w:tcW w:w="1409" w:type="dxa"/>
            <w:vAlign w:val="center"/>
          </w:tcPr>
          <w:p w14:paraId="751AB74E" w14:textId="1F4C3751" w:rsidR="005059FB" w:rsidRPr="00321FB1" w:rsidRDefault="005059FB" w:rsidP="00AD2BA9">
            <w:pPr>
              <w:jc w:val="center"/>
              <w:rPr>
                <w:rFonts w:cstheme="minorHAnsi"/>
                <w:sz w:val="20"/>
                <w:szCs w:val="20"/>
              </w:rPr>
            </w:pPr>
            <w:proofErr w:type="spellStart"/>
            <w:r w:rsidRPr="00321FB1">
              <w:rPr>
                <w:rFonts w:cstheme="minorHAnsi"/>
                <w:sz w:val="20"/>
                <w:szCs w:val="20"/>
              </w:rPr>
              <w:t>IsSuccess</w:t>
            </w:r>
            <w:proofErr w:type="spellEnd"/>
          </w:p>
        </w:tc>
        <w:tc>
          <w:tcPr>
            <w:tcW w:w="1721" w:type="dxa"/>
            <w:vAlign w:val="center"/>
          </w:tcPr>
          <w:p w14:paraId="1CF71E34" w14:textId="0E400A03" w:rsidR="005059FB" w:rsidRPr="00321FB1" w:rsidRDefault="005059FB" w:rsidP="00AD2BA9">
            <w:pPr>
              <w:jc w:val="center"/>
              <w:rPr>
                <w:rFonts w:cstheme="minorHAnsi"/>
                <w:sz w:val="20"/>
                <w:szCs w:val="20"/>
              </w:rPr>
            </w:pPr>
            <w:r w:rsidRPr="00321FB1">
              <w:rPr>
                <w:rFonts w:cstheme="minorHAnsi"/>
                <w:sz w:val="20"/>
                <w:szCs w:val="20"/>
              </w:rPr>
              <w:t>BIT</w:t>
            </w:r>
          </w:p>
        </w:tc>
        <w:tc>
          <w:tcPr>
            <w:tcW w:w="1292" w:type="dxa"/>
            <w:vAlign w:val="center"/>
          </w:tcPr>
          <w:p w14:paraId="4F4E75E6" w14:textId="471E334B" w:rsidR="005059FB" w:rsidRPr="00321FB1" w:rsidRDefault="005059FB" w:rsidP="00AD2BA9">
            <w:pPr>
              <w:jc w:val="center"/>
              <w:rPr>
                <w:rFonts w:cstheme="minorHAnsi"/>
                <w:sz w:val="20"/>
                <w:szCs w:val="20"/>
              </w:rPr>
            </w:pPr>
            <w:r w:rsidRPr="00321FB1">
              <w:rPr>
                <w:rFonts w:cstheme="minorHAnsi"/>
                <w:sz w:val="20"/>
                <w:szCs w:val="20"/>
              </w:rPr>
              <w:t>No</w:t>
            </w:r>
          </w:p>
        </w:tc>
        <w:tc>
          <w:tcPr>
            <w:tcW w:w="1464" w:type="dxa"/>
            <w:vAlign w:val="center"/>
          </w:tcPr>
          <w:p w14:paraId="100DDD90" w14:textId="77777777" w:rsidR="005059FB" w:rsidRPr="00321FB1" w:rsidRDefault="005059FB" w:rsidP="00AD2BA9">
            <w:pPr>
              <w:jc w:val="center"/>
              <w:rPr>
                <w:rFonts w:cstheme="minorHAnsi"/>
                <w:sz w:val="20"/>
                <w:szCs w:val="20"/>
              </w:rPr>
            </w:pPr>
          </w:p>
        </w:tc>
        <w:tc>
          <w:tcPr>
            <w:tcW w:w="1382" w:type="dxa"/>
            <w:vAlign w:val="center"/>
          </w:tcPr>
          <w:p w14:paraId="7EF98B17" w14:textId="0B9D3F07" w:rsidR="005059FB" w:rsidRPr="00321FB1" w:rsidRDefault="005059FB" w:rsidP="00AD2BA9">
            <w:pPr>
              <w:jc w:val="center"/>
              <w:rPr>
                <w:rFonts w:cstheme="minorHAnsi"/>
                <w:sz w:val="20"/>
                <w:szCs w:val="20"/>
              </w:rPr>
            </w:pPr>
            <w:r w:rsidRPr="00321FB1">
              <w:rPr>
                <w:rFonts w:cstheme="minorHAnsi"/>
                <w:sz w:val="20"/>
                <w:szCs w:val="20"/>
              </w:rPr>
              <w:t>-</w:t>
            </w:r>
          </w:p>
        </w:tc>
        <w:tc>
          <w:tcPr>
            <w:tcW w:w="1387" w:type="dxa"/>
            <w:vAlign w:val="center"/>
          </w:tcPr>
          <w:p w14:paraId="4659F0E2" w14:textId="1C76AA35" w:rsidR="005059FB" w:rsidRPr="00321FB1" w:rsidRDefault="00C366F7" w:rsidP="00AD2BA9">
            <w:pPr>
              <w:jc w:val="center"/>
              <w:rPr>
                <w:rFonts w:cstheme="minorHAnsi"/>
                <w:sz w:val="20"/>
                <w:szCs w:val="20"/>
              </w:rPr>
            </w:pPr>
            <w:r w:rsidRPr="00321FB1">
              <w:rPr>
                <w:rFonts w:cstheme="minorHAnsi"/>
                <w:sz w:val="20"/>
                <w:szCs w:val="20"/>
              </w:rPr>
              <w:t>If login was successful = 1, otherwise 0</w:t>
            </w:r>
          </w:p>
        </w:tc>
      </w:tr>
    </w:tbl>
    <w:p w14:paraId="550FEA0B" w14:textId="77777777" w:rsidR="00985F5F" w:rsidRPr="00321FB1" w:rsidRDefault="00985F5F" w:rsidP="00203D1F">
      <w:pPr>
        <w:rPr>
          <w:rFonts w:cstheme="minorHAnsi"/>
        </w:rPr>
      </w:pPr>
    </w:p>
    <w:p w14:paraId="45837E4B" w14:textId="3BD735E6" w:rsidR="00D30762" w:rsidRPr="00321FB1" w:rsidRDefault="002F12B7" w:rsidP="00AC219A">
      <w:pPr>
        <w:pStyle w:val="Heading1"/>
        <w:rPr>
          <w:rFonts w:asciiTheme="minorHAnsi" w:hAnsiTheme="minorHAnsi" w:cstheme="minorHAnsi"/>
          <w:b/>
          <w:bCs/>
        </w:rPr>
      </w:pPr>
      <w:bookmarkStart w:id="3" w:name="_Toc191054310"/>
      <w:r w:rsidRPr="00321FB1">
        <w:rPr>
          <w:rFonts w:asciiTheme="minorHAnsi" w:hAnsiTheme="minorHAnsi" w:cstheme="minorHAnsi"/>
          <w:b/>
          <w:bCs/>
        </w:rPr>
        <w:lastRenderedPageBreak/>
        <w:t>Email settings and activation</w:t>
      </w:r>
      <w:bookmarkEnd w:id="3"/>
    </w:p>
    <w:p w14:paraId="4E0F2208" w14:textId="74144543" w:rsidR="00C32366" w:rsidRPr="00321FB1" w:rsidRDefault="0090755F" w:rsidP="000B5497">
      <w:pPr>
        <w:rPr>
          <w:rFonts w:cstheme="minorHAnsi"/>
        </w:rPr>
      </w:pPr>
      <w:r>
        <w:rPr>
          <w:noProof/>
        </w:rPr>
        <w:drawing>
          <wp:inline distT="0" distB="0" distL="0" distR="0" wp14:anchorId="48B20630" wp14:editId="4DEF822B">
            <wp:extent cx="7242810" cy="5105400"/>
            <wp:effectExtent l="0" t="0" r="0" b="0"/>
            <wp:docPr id="17678543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54324" name="Picture 1" descr="A screenshot of a computer code&#10;&#10;AI-generated content may be incorrect."/>
                    <pic:cNvPicPr/>
                  </pic:nvPicPr>
                  <pic:blipFill>
                    <a:blip r:embed="rId13"/>
                    <a:stretch>
                      <a:fillRect/>
                    </a:stretch>
                  </pic:blipFill>
                  <pic:spPr>
                    <a:xfrm>
                      <a:off x="0" y="0"/>
                      <a:ext cx="7251151" cy="5111280"/>
                    </a:xfrm>
                    <a:prstGeom prst="rect">
                      <a:avLst/>
                    </a:prstGeom>
                  </pic:spPr>
                </pic:pic>
              </a:graphicData>
            </a:graphic>
          </wp:inline>
        </w:drawing>
      </w:r>
    </w:p>
    <w:p w14:paraId="44DF6954" w14:textId="0E7C3522" w:rsidR="00CA725D" w:rsidRPr="00321FB1" w:rsidRDefault="00CA725D" w:rsidP="000B5497">
      <w:pPr>
        <w:rPr>
          <w:rFonts w:cstheme="minorHAnsi"/>
        </w:rPr>
      </w:pPr>
      <w:r w:rsidRPr="00321FB1">
        <w:rPr>
          <w:rFonts w:cstheme="minorHAnsi"/>
        </w:rPr>
        <w:t>Emails would normally be sent from an external program, but we don’t have access to that in this case. This code is added for us to be able to send an email through our stored procedures like:</w:t>
      </w:r>
    </w:p>
    <w:p w14:paraId="3E26ADE9" w14:textId="6A9B91E1" w:rsidR="000B5497" w:rsidRPr="00321FB1" w:rsidRDefault="000B5497" w:rsidP="000B5497">
      <w:pPr>
        <w:pStyle w:val="ListParagraph"/>
        <w:numPr>
          <w:ilvl w:val="0"/>
          <w:numId w:val="25"/>
        </w:numPr>
        <w:rPr>
          <w:rFonts w:cstheme="minorHAnsi"/>
        </w:rPr>
      </w:pPr>
      <w:r w:rsidRPr="00321FB1">
        <w:rPr>
          <w:rFonts w:cstheme="minorHAnsi"/>
        </w:rPr>
        <w:t>Register</w:t>
      </w:r>
      <w:r w:rsidR="00CA725D" w:rsidRPr="00321FB1">
        <w:rPr>
          <w:rFonts w:cstheme="minorHAnsi"/>
        </w:rPr>
        <w:t xml:space="preserve"> – </w:t>
      </w:r>
      <w:r w:rsidR="00D27E54" w:rsidRPr="00321FB1">
        <w:rPr>
          <w:rFonts w:cstheme="minorHAnsi"/>
        </w:rPr>
        <w:t>An email will be sent with the verification code when a user has been created through this procedure</w:t>
      </w:r>
      <w:r w:rsidR="00CA725D" w:rsidRPr="00321FB1">
        <w:rPr>
          <w:rFonts w:cstheme="minorHAnsi"/>
        </w:rPr>
        <w:t>.</w:t>
      </w:r>
    </w:p>
    <w:p w14:paraId="120AE1FB" w14:textId="52B37A90" w:rsidR="00C32366" w:rsidRPr="00321FB1" w:rsidRDefault="00CA725D" w:rsidP="00C32366">
      <w:pPr>
        <w:pStyle w:val="ListParagraph"/>
        <w:numPr>
          <w:ilvl w:val="0"/>
          <w:numId w:val="25"/>
        </w:numPr>
        <w:rPr>
          <w:rFonts w:cstheme="minorHAnsi"/>
        </w:rPr>
      </w:pPr>
      <w:r w:rsidRPr="00321FB1">
        <w:rPr>
          <w:rFonts w:cstheme="minorHAnsi"/>
        </w:rPr>
        <w:t>ForgottenPassword</w:t>
      </w:r>
      <w:r w:rsidR="00AF54E0" w:rsidRPr="00321FB1">
        <w:rPr>
          <w:rFonts w:cstheme="minorHAnsi"/>
        </w:rPr>
        <w:t xml:space="preserve"> </w:t>
      </w:r>
      <w:r w:rsidRPr="00321FB1">
        <w:rPr>
          <w:rFonts w:cstheme="minorHAnsi"/>
        </w:rPr>
        <w:t xml:space="preserve">– </w:t>
      </w:r>
      <w:r w:rsidR="00D27E54" w:rsidRPr="00321FB1">
        <w:rPr>
          <w:rFonts w:cstheme="minorHAnsi"/>
        </w:rPr>
        <w:t xml:space="preserve">An email will be sent with the new verification code / </w:t>
      </w:r>
      <w:r w:rsidR="00C93D8C" w:rsidRPr="00321FB1">
        <w:rPr>
          <w:rFonts w:cstheme="minorHAnsi"/>
        </w:rPr>
        <w:t>reset code when a user has requested to recover their password through this procedure.</w:t>
      </w:r>
    </w:p>
    <w:p w14:paraId="6F3D64E7" w14:textId="77777777" w:rsidR="00C32366" w:rsidRPr="00321FB1" w:rsidRDefault="00C32366" w:rsidP="00C32366">
      <w:pPr>
        <w:rPr>
          <w:rFonts w:cstheme="minorHAnsi"/>
        </w:rPr>
      </w:pPr>
    </w:p>
    <w:p w14:paraId="38EB1A81" w14:textId="5D6015A8" w:rsidR="00487368" w:rsidRPr="00321FB1" w:rsidRDefault="00487368" w:rsidP="00487368">
      <w:pPr>
        <w:pStyle w:val="Heading1"/>
        <w:spacing w:before="0" w:line="276" w:lineRule="auto"/>
        <w:rPr>
          <w:rFonts w:asciiTheme="minorHAnsi" w:hAnsiTheme="minorHAnsi" w:cstheme="minorHAnsi"/>
          <w:b/>
          <w:bCs/>
        </w:rPr>
      </w:pPr>
      <w:bookmarkStart w:id="4" w:name="_Toc191054311"/>
      <w:r w:rsidRPr="00321FB1">
        <w:rPr>
          <w:rFonts w:asciiTheme="minorHAnsi" w:hAnsiTheme="minorHAnsi" w:cstheme="minorHAnsi"/>
          <w:b/>
          <w:bCs/>
        </w:rPr>
        <w:t>Views</w:t>
      </w:r>
      <w:bookmarkEnd w:id="4"/>
    </w:p>
    <w:p w14:paraId="4EACC5D3" w14:textId="1EF8B24E" w:rsidR="005840FC" w:rsidRPr="00321FB1" w:rsidRDefault="005840FC" w:rsidP="005840FC">
      <w:pPr>
        <w:pStyle w:val="Subtitle"/>
        <w:rPr>
          <w:rFonts w:asciiTheme="minorHAnsi" w:hAnsiTheme="minorHAnsi" w:cstheme="minorHAnsi"/>
          <w:color w:val="1F4E79"/>
        </w:rPr>
      </w:pPr>
      <w:r w:rsidRPr="00321FB1">
        <w:rPr>
          <w:rFonts w:asciiTheme="minorHAnsi" w:hAnsiTheme="minorHAnsi" w:cstheme="minorHAnsi"/>
          <w:color w:val="1F4E79"/>
        </w:rPr>
        <w:t>UserLoginActivity</w:t>
      </w:r>
    </w:p>
    <w:p w14:paraId="49F3B064" w14:textId="24873EB6" w:rsidR="00782A89" w:rsidRPr="00321FB1" w:rsidRDefault="00782A89" w:rsidP="00782A89">
      <w:pPr>
        <w:rPr>
          <w:rFonts w:cstheme="minorHAnsi"/>
        </w:rPr>
      </w:pPr>
      <w:r w:rsidRPr="00321FB1">
        <w:rPr>
          <w:rFonts w:cstheme="minorHAnsi"/>
        </w:rPr>
        <w:t xml:space="preserve">This view shows each user’s last </w:t>
      </w:r>
      <w:r w:rsidR="009E5B2B" w:rsidRPr="00321FB1">
        <w:rPr>
          <w:rFonts w:cstheme="minorHAnsi"/>
        </w:rPr>
        <w:t>successful and unsuccessful login attempts.</w:t>
      </w:r>
    </w:p>
    <w:p w14:paraId="2F722E2A" w14:textId="10EA3925" w:rsidR="006F45F7" w:rsidRPr="00321FB1" w:rsidRDefault="005840FC" w:rsidP="005840FC">
      <w:pPr>
        <w:pStyle w:val="Subtitle"/>
        <w:rPr>
          <w:rFonts w:asciiTheme="minorHAnsi" w:hAnsiTheme="minorHAnsi" w:cstheme="minorHAnsi"/>
          <w:color w:val="1F4E79"/>
        </w:rPr>
      </w:pPr>
      <w:r w:rsidRPr="00321FB1">
        <w:rPr>
          <w:rFonts w:asciiTheme="minorHAnsi" w:hAnsiTheme="minorHAnsi" w:cstheme="minorHAnsi"/>
          <w:color w:val="1F4E79"/>
        </w:rPr>
        <w:t>UserLoginAttempts</w:t>
      </w:r>
    </w:p>
    <w:p w14:paraId="5DB08907" w14:textId="73202F6B" w:rsidR="0090755F" w:rsidRPr="0090755F" w:rsidRDefault="009E5B2B" w:rsidP="0090755F">
      <w:pPr>
        <w:rPr>
          <w:rFonts w:cstheme="minorHAnsi"/>
        </w:rPr>
      </w:pPr>
      <w:r w:rsidRPr="00321FB1">
        <w:rPr>
          <w:rFonts w:cstheme="minorHAnsi"/>
        </w:rPr>
        <w:t xml:space="preserve">This view </w:t>
      </w:r>
      <w:r w:rsidR="00626D93" w:rsidRPr="00321FB1">
        <w:rPr>
          <w:rFonts w:cstheme="minorHAnsi"/>
        </w:rPr>
        <w:t>displays</w:t>
      </w:r>
      <w:r w:rsidRPr="00321FB1">
        <w:rPr>
          <w:rFonts w:cstheme="minorHAnsi"/>
        </w:rPr>
        <w:t xml:space="preserve"> each </w:t>
      </w:r>
      <w:r w:rsidR="00612199" w:rsidRPr="00321FB1">
        <w:rPr>
          <w:rFonts w:cstheme="minorHAnsi"/>
        </w:rPr>
        <w:t>user’s total amount of login attempts as well as</w:t>
      </w:r>
      <w:r w:rsidR="0032483D" w:rsidRPr="00321FB1">
        <w:rPr>
          <w:rFonts w:cstheme="minorHAnsi"/>
        </w:rPr>
        <w:t xml:space="preserve"> the average successful attempts per user</w:t>
      </w:r>
    </w:p>
    <w:p w14:paraId="2C2CFE8E" w14:textId="4947AC79" w:rsidR="006F45F7" w:rsidRPr="00321FB1" w:rsidRDefault="006F45F7" w:rsidP="008B1E39">
      <w:pPr>
        <w:pStyle w:val="Heading1"/>
        <w:spacing w:before="0" w:line="276" w:lineRule="auto"/>
        <w:rPr>
          <w:rFonts w:asciiTheme="minorHAnsi" w:hAnsiTheme="minorHAnsi" w:cstheme="minorHAnsi"/>
          <w:b/>
          <w:bCs/>
        </w:rPr>
      </w:pPr>
      <w:bookmarkStart w:id="5" w:name="_Toc191054312"/>
      <w:r w:rsidRPr="00321FB1">
        <w:rPr>
          <w:rFonts w:asciiTheme="minorHAnsi" w:hAnsiTheme="minorHAnsi" w:cstheme="minorHAnsi"/>
          <w:b/>
          <w:bCs/>
        </w:rPr>
        <w:lastRenderedPageBreak/>
        <w:t>Stored Procedures</w:t>
      </w:r>
      <w:bookmarkEnd w:id="5"/>
    </w:p>
    <w:p w14:paraId="0836421B" w14:textId="21B6A3F7" w:rsidR="000717A7" w:rsidRPr="00321FB1" w:rsidRDefault="000717A7" w:rsidP="000717A7">
      <w:pPr>
        <w:pStyle w:val="Subtitle"/>
        <w:rPr>
          <w:rFonts w:asciiTheme="minorHAnsi" w:hAnsiTheme="minorHAnsi" w:cstheme="minorHAnsi"/>
          <w:color w:val="1F4E79"/>
        </w:rPr>
      </w:pPr>
      <w:r w:rsidRPr="00321FB1">
        <w:rPr>
          <w:rFonts w:asciiTheme="minorHAnsi" w:hAnsiTheme="minorHAnsi" w:cstheme="minorHAnsi"/>
          <w:color w:val="1F4E79"/>
        </w:rPr>
        <w:t>Register</w:t>
      </w:r>
    </w:p>
    <w:p w14:paraId="0C86BF1F" w14:textId="71069A4C" w:rsidR="00152223" w:rsidRPr="00321FB1" w:rsidRDefault="00152223" w:rsidP="008B1E39">
      <w:pPr>
        <w:rPr>
          <w:rFonts w:cstheme="minorHAnsi"/>
        </w:rPr>
      </w:pPr>
      <w:r w:rsidRPr="00321FB1">
        <w:rPr>
          <w:rFonts w:cstheme="minorHAnsi"/>
        </w:rPr>
        <w:t>This stored procedure allows a user to create a new account and adds the user to the system.</w:t>
      </w:r>
    </w:p>
    <w:p w14:paraId="123F64E8" w14:textId="11DBD020" w:rsidR="00152223" w:rsidRPr="00321FB1" w:rsidRDefault="00D311EF" w:rsidP="00152223">
      <w:pPr>
        <w:pStyle w:val="ListParagraph"/>
        <w:numPr>
          <w:ilvl w:val="0"/>
          <w:numId w:val="25"/>
        </w:numPr>
        <w:rPr>
          <w:rFonts w:cstheme="minorHAnsi"/>
        </w:rPr>
      </w:pPr>
      <w:r w:rsidRPr="00321FB1">
        <w:rPr>
          <w:rFonts w:cstheme="minorHAnsi"/>
        </w:rPr>
        <w:t>The stored procedure sends a verification email to the user</w:t>
      </w:r>
      <w:r w:rsidR="009339FF" w:rsidRPr="00321FB1">
        <w:rPr>
          <w:rFonts w:cstheme="minorHAnsi"/>
        </w:rPr>
        <w:t>.</w:t>
      </w:r>
    </w:p>
    <w:p w14:paraId="087F332B" w14:textId="2D8A6893" w:rsidR="00D311EF" w:rsidRPr="00321FB1" w:rsidRDefault="00C3566B" w:rsidP="00152223">
      <w:pPr>
        <w:pStyle w:val="ListParagraph"/>
        <w:numPr>
          <w:ilvl w:val="0"/>
          <w:numId w:val="25"/>
        </w:numPr>
        <w:rPr>
          <w:rFonts w:cstheme="minorHAnsi"/>
        </w:rPr>
      </w:pPr>
      <w:r w:rsidRPr="00321FB1">
        <w:rPr>
          <w:rFonts w:cstheme="minorHAnsi"/>
        </w:rPr>
        <w:t xml:space="preserve">The procedure has a specific format </w:t>
      </w:r>
      <w:r w:rsidR="007D2D32" w:rsidRPr="00321FB1">
        <w:rPr>
          <w:rFonts w:cstheme="minorHAnsi"/>
        </w:rPr>
        <w:t>for</w:t>
      </w:r>
      <w:r w:rsidR="00FA586F" w:rsidRPr="00321FB1">
        <w:rPr>
          <w:rFonts w:cstheme="minorHAnsi"/>
        </w:rPr>
        <w:t xml:space="preserve"> their</w:t>
      </w:r>
      <w:r w:rsidR="007D2D32" w:rsidRPr="00321FB1">
        <w:rPr>
          <w:rFonts w:cstheme="minorHAnsi"/>
        </w:rPr>
        <w:t xml:space="preserve"> </w:t>
      </w:r>
      <w:r w:rsidR="00FA586F" w:rsidRPr="00321FB1">
        <w:rPr>
          <w:rFonts w:cstheme="minorHAnsi"/>
        </w:rPr>
        <w:t>email</w:t>
      </w:r>
      <w:r w:rsidR="007D2D32" w:rsidRPr="00321FB1">
        <w:rPr>
          <w:rFonts w:cstheme="minorHAnsi"/>
        </w:rPr>
        <w:t xml:space="preserve"> that must be followed to prevent </w:t>
      </w:r>
      <w:r w:rsidR="009339FF" w:rsidRPr="00321FB1">
        <w:rPr>
          <w:rFonts w:cstheme="minorHAnsi"/>
        </w:rPr>
        <w:t>non-email formatted words to be used as an email.</w:t>
      </w:r>
    </w:p>
    <w:p w14:paraId="172C75B1" w14:textId="10E27F25" w:rsidR="009339FF" w:rsidRPr="00321FB1" w:rsidRDefault="001F1604" w:rsidP="00152223">
      <w:pPr>
        <w:pStyle w:val="ListParagraph"/>
        <w:numPr>
          <w:ilvl w:val="0"/>
          <w:numId w:val="25"/>
        </w:numPr>
        <w:rPr>
          <w:rFonts w:cstheme="minorHAnsi"/>
        </w:rPr>
      </w:pPr>
      <w:r w:rsidRPr="00321FB1">
        <w:rPr>
          <w:rFonts w:cstheme="minorHAnsi"/>
        </w:rPr>
        <w:t>This procedure ensures that a password must have</w:t>
      </w:r>
      <w:r w:rsidR="003D22D7" w:rsidRPr="00321FB1">
        <w:rPr>
          <w:rFonts w:cstheme="minorHAnsi"/>
        </w:rPr>
        <w:t xml:space="preserve"> a min. of 8 letters, 1 uppercase letter, 1 number and 1 symbol. </w:t>
      </w:r>
      <w:r w:rsidR="007A6355" w:rsidRPr="00321FB1">
        <w:rPr>
          <w:rFonts w:cstheme="minorHAnsi"/>
        </w:rPr>
        <w:t xml:space="preserve">If </w:t>
      </w:r>
      <w:r w:rsidR="009A6D26" w:rsidRPr="00321FB1">
        <w:rPr>
          <w:rFonts w:cstheme="minorHAnsi"/>
        </w:rPr>
        <w:t>all</w:t>
      </w:r>
      <w:r w:rsidR="007A6355" w:rsidRPr="00321FB1">
        <w:rPr>
          <w:rFonts w:cstheme="minorHAnsi"/>
        </w:rPr>
        <w:t xml:space="preserve"> these requirements aren’t met, then the registration will fail. </w:t>
      </w:r>
    </w:p>
    <w:p w14:paraId="37631C14" w14:textId="47E7821F" w:rsidR="007A6355" w:rsidRPr="00321FB1" w:rsidRDefault="009A6D26" w:rsidP="00152223">
      <w:pPr>
        <w:pStyle w:val="ListParagraph"/>
        <w:numPr>
          <w:ilvl w:val="0"/>
          <w:numId w:val="25"/>
        </w:numPr>
        <w:rPr>
          <w:rFonts w:cstheme="minorHAnsi"/>
        </w:rPr>
      </w:pPr>
      <w:r w:rsidRPr="00321FB1">
        <w:rPr>
          <w:rFonts w:cstheme="minorHAnsi"/>
        </w:rPr>
        <w:t>The procedure makes sure that the user’s password is hashed and salted for better security</w:t>
      </w:r>
      <w:r w:rsidR="00D0099D" w:rsidRPr="00321FB1">
        <w:rPr>
          <w:rFonts w:cstheme="minorHAnsi"/>
        </w:rPr>
        <w:t xml:space="preserve">. SHA2_512 is the </w:t>
      </w:r>
      <w:r w:rsidR="0038536C" w:rsidRPr="00321FB1">
        <w:rPr>
          <w:rFonts w:cstheme="minorHAnsi"/>
        </w:rPr>
        <w:t>hash function</w:t>
      </w:r>
      <w:r w:rsidR="00D0099D" w:rsidRPr="00321FB1">
        <w:rPr>
          <w:rFonts w:cstheme="minorHAnsi"/>
        </w:rPr>
        <w:t xml:space="preserve"> used</w:t>
      </w:r>
      <w:r w:rsidR="0038536C" w:rsidRPr="00321FB1">
        <w:rPr>
          <w:rFonts w:cstheme="minorHAnsi"/>
        </w:rPr>
        <w:t xml:space="preserve"> for password hashing.</w:t>
      </w:r>
    </w:p>
    <w:p w14:paraId="321F5B61" w14:textId="34251EC1" w:rsidR="009A6D26" w:rsidRPr="00321FB1" w:rsidRDefault="00C9682D" w:rsidP="00152223">
      <w:pPr>
        <w:pStyle w:val="ListParagraph"/>
        <w:numPr>
          <w:ilvl w:val="0"/>
          <w:numId w:val="25"/>
        </w:numPr>
        <w:rPr>
          <w:rFonts w:cstheme="minorHAnsi"/>
        </w:rPr>
      </w:pPr>
      <w:r w:rsidRPr="00321FB1">
        <w:rPr>
          <w:rFonts w:cstheme="minorHAnsi"/>
        </w:rPr>
        <w:t xml:space="preserve">The verification code is set to only be valid for </w:t>
      </w:r>
      <w:r w:rsidR="00DE741F">
        <w:rPr>
          <w:rFonts w:cstheme="minorHAnsi"/>
        </w:rPr>
        <w:t>one</w:t>
      </w:r>
      <w:r w:rsidRPr="00321FB1">
        <w:rPr>
          <w:rFonts w:cstheme="minorHAnsi"/>
        </w:rPr>
        <w:t xml:space="preserve"> day</w:t>
      </w:r>
      <w:r w:rsidR="00553E35" w:rsidRPr="00321FB1">
        <w:rPr>
          <w:rFonts w:cstheme="minorHAnsi"/>
        </w:rPr>
        <w:t xml:space="preserve"> and a one-time use</w:t>
      </w:r>
      <w:r w:rsidR="00942756" w:rsidRPr="00321FB1">
        <w:rPr>
          <w:rFonts w:cstheme="minorHAnsi"/>
        </w:rPr>
        <w:t>.</w:t>
      </w:r>
    </w:p>
    <w:p w14:paraId="2FE31C97" w14:textId="4E3DB734" w:rsidR="0099104C" w:rsidRPr="00321FB1" w:rsidRDefault="00942756" w:rsidP="0099104C">
      <w:pPr>
        <w:pStyle w:val="ListParagraph"/>
        <w:numPr>
          <w:ilvl w:val="0"/>
          <w:numId w:val="25"/>
        </w:numPr>
        <w:rPr>
          <w:rFonts w:cstheme="minorHAnsi"/>
        </w:rPr>
      </w:pPr>
      <w:r w:rsidRPr="00321FB1">
        <w:rPr>
          <w:rFonts w:cstheme="minorHAnsi"/>
        </w:rPr>
        <w:t>When a successful registration is done, the user’s information will be inserted into the table “Users.Users”.</w:t>
      </w:r>
    </w:p>
    <w:p w14:paraId="3F6B9B4C" w14:textId="2DB0E267" w:rsidR="00970CFD" w:rsidRPr="00321FB1" w:rsidRDefault="0097601D" w:rsidP="00970CFD">
      <w:pPr>
        <w:pStyle w:val="Subtitle"/>
        <w:numPr>
          <w:ilvl w:val="0"/>
          <w:numId w:val="0"/>
        </w:numPr>
        <w:rPr>
          <w:rFonts w:asciiTheme="minorHAnsi" w:hAnsiTheme="minorHAnsi" w:cstheme="minorHAnsi"/>
          <w:color w:val="1F4E79"/>
        </w:rPr>
      </w:pPr>
      <w:r w:rsidRPr="00321FB1">
        <w:rPr>
          <w:rFonts w:asciiTheme="minorHAnsi" w:hAnsiTheme="minorHAnsi" w:cstheme="minorHAnsi"/>
          <w:color w:val="1F4E79"/>
        </w:rPr>
        <w:t>Verification</w:t>
      </w:r>
    </w:p>
    <w:p w14:paraId="37D12C0C" w14:textId="0668B554" w:rsidR="0097601D" w:rsidRPr="00321FB1" w:rsidRDefault="0097601D" w:rsidP="0097601D">
      <w:pPr>
        <w:rPr>
          <w:rFonts w:cstheme="minorHAnsi"/>
        </w:rPr>
      </w:pPr>
      <w:r w:rsidRPr="00321FB1">
        <w:rPr>
          <w:rFonts w:cstheme="minorHAnsi"/>
        </w:rPr>
        <w:t xml:space="preserve">This stored procedure allows the user </w:t>
      </w:r>
      <w:r w:rsidR="00CE440D" w:rsidRPr="00321FB1">
        <w:rPr>
          <w:rFonts w:cstheme="minorHAnsi"/>
        </w:rPr>
        <w:t>to verify their newly created account with the verification code they’ve gotten from the verification email.</w:t>
      </w:r>
    </w:p>
    <w:p w14:paraId="3FC31770" w14:textId="220C93F0" w:rsidR="00C76D46" w:rsidRPr="00321FB1" w:rsidRDefault="00626679" w:rsidP="00C76D46">
      <w:pPr>
        <w:pStyle w:val="ListParagraph"/>
        <w:numPr>
          <w:ilvl w:val="0"/>
          <w:numId w:val="25"/>
        </w:numPr>
        <w:rPr>
          <w:rFonts w:cstheme="minorHAnsi"/>
        </w:rPr>
      </w:pPr>
      <w:r w:rsidRPr="00321FB1">
        <w:rPr>
          <w:rFonts w:cstheme="minorHAnsi"/>
        </w:rPr>
        <w:t xml:space="preserve">Verify your account by </w:t>
      </w:r>
      <w:r w:rsidR="006D62BB" w:rsidRPr="00321FB1">
        <w:rPr>
          <w:rFonts w:cstheme="minorHAnsi"/>
        </w:rPr>
        <w:t>entering your email and the verification code you got from the verification email.</w:t>
      </w:r>
    </w:p>
    <w:p w14:paraId="6AC646C4" w14:textId="294C022F" w:rsidR="006D62BB" w:rsidRPr="00321FB1" w:rsidRDefault="006D62BB" w:rsidP="00C76D46">
      <w:pPr>
        <w:pStyle w:val="ListParagraph"/>
        <w:numPr>
          <w:ilvl w:val="0"/>
          <w:numId w:val="25"/>
        </w:numPr>
        <w:rPr>
          <w:rFonts w:cstheme="minorHAnsi"/>
        </w:rPr>
      </w:pPr>
      <w:r w:rsidRPr="00321FB1">
        <w:rPr>
          <w:rFonts w:cstheme="minorHAnsi"/>
        </w:rPr>
        <w:t>Checks if the email exists.</w:t>
      </w:r>
    </w:p>
    <w:p w14:paraId="690B1AFC" w14:textId="452037F1" w:rsidR="006D62BB" w:rsidRPr="00321FB1" w:rsidRDefault="005C7F2C" w:rsidP="00C76D46">
      <w:pPr>
        <w:pStyle w:val="ListParagraph"/>
        <w:numPr>
          <w:ilvl w:val="0"/>
          <w:numId w:val="25"/>
        </w:numPr>
        <w:rPr>
          <w:rFonts w:cstheme="minorHAnsi"/>
        </w:rPr>
      </w:pPr>
      <w:r w:rsidRPr="00321FB1">
        <w:rPr>
          <w:rFonts w:cstheme="minorHAnsi"/>
        </w:rPr>
        <w:t>Activate</w:t>
      </w:r>
      <w:r w:rsidR="000E3357" w:rsidRPr="00321FB1">
        <w:rPr>
          <w:rFonts w:cstheme="minorHAnsi"/>
        </w:rPr>
        <w:t>s</w:t>
      </w:r>
      <w:r w:rsidRPr="00321FB1">
        <w:rPr>
          <w:rFonts w:cstheme="minorHAnsi"/>
        </w:rPr>
        <w:t xml:space="preserve"> and </w:t>
      </w:r>
      <w:r w:rsidR="000E3357" w:rsidRPr="00321FB1">
        <w:rPr>
          <w:rFonts w:cstheme="minorHAnsi"/>
        </w:rPr>
        <w:t>verifies</w:t>
      </w:r>
      <w:r w:rsidRPr="00321FB1">
        <w:rPr>
          <w:rFonts w:cstheme="minorHAnsi"/>
        </w:rPr>
        <w:t xml:space="preserve"> the account, empties the verification token.</w:t>
      </w:r>
    </w:p>
    <w:p w14:paraId="7B9718FF" w14:textId="73BDD691" w:rsidR="00970CFD" w:rsidRPr="00321FB1" w:rsidRDefault="000E3357" w:rsidP="00970CFD">
      <w:pPr>
        <w:pStyle w:val="ListParagraph"/>
        <w:numPr>
          <w:ilvl w:val="0"/>
          <w:numId w:val="25"/>
        </w:numPr>
        <w:rPr>
          <w:rFonts w:cstheme="minorHAnsi"/>
        </w:rPr>
      </w:pPr>
      <w:r w:rsidRPr="00321FB1">
        <w:rPr>
          <w:rFonts w:cstheme="minorHAnsi"/>
        </w:rPr>
        <w:t>Checks if the verification code is valid.</w:t>
      </w:r>
    </w:p>
    <w:p w14:paraId="086DB742" w14:textId="40BD4684" w:rsidR="0099104C" w:rsidRPr="00321FB1" w:rsidRDefault="0099104C" w:rsidP="0099104C">
      <w:pPr>
        <w:pStyle w:val="Subtitle"/>
        <w:numPr>
          <w:ilvl w:val="0"/>
          <w:numId w:val="0"/>
        </w:numPr>
        <w:rPr>
          <w:rFonts w:asciiTheme="minorHAnsi" w:hAnsiTheme="minorHAnsi" w:cstheme="minorHAnsi"/>
          <w:color w:val="1F4E79"/>
        </w:rPr>
      </w:pPr>
      <w:r w:rsidRPr="00321FB1">
        <w:rPr>
          <w:rFonts w:asciiTheme="minorHAnsi" w:hAnsiTheme="minorHAnsi" w:cstheme="minorHAnsi"/>
          <w:color w:val="1F4E79"/>
        </w:rPr>
        <w:t>Forgotten Password</w:t>
      </w:r>
    </w:p>
    <w:p w14:paraId="0E67D152" w14:textId="213F4DB0" w:rsidR="0068410F" w:rsidRPr="00321FB1" w:rsidRDefault="0068410F" w:rsidP="0068410F">
      <w:pPr>
        <w:rPr>
          <w:rFonts w:cstheme="minorHAnsi"/>
        </w:rPr>
      </w:pPr>
      <w:r w:rsidRPr="00321FB1">
        <w:rPr>
          <w:rFonts w:cstheme="minorHAnsi"/>
        </w:rPr>
        <w:t xml:space="preserve">This stored procedure allows a user who </w:t>
      </w:r>
      <w:r w:rsidR="007E20B9" w:rsidRPr="00321FB1">
        <w:rPr>
          <w:rFonts w:cstheme="minorHAnsi"/>
        </w:rPr>
        <w:t>has</w:t>
      </w:r>
      <w:r w:rsidRPr="00321FB1">
        <w:rPr>
          <w:rFonts w:cstheme="minorHAnsi"/>
        </w:rPr>
        <w:t xml:space="preserve"> forgotten their password to receive a</w:t>
      </w:r>
      <w:r w:rsidR="00FE02A9" w:rsidRPr="00321FB1">
        <w:rPr>
          <w:rFonts w:cstheme="minorHAnsi"/>
        </w:rPr>
        <w:t xml:space="preserve">n email with a new verification code to reset their password. </w:t>
      </w:r>
    </w:p>
    <w:p w14:paraId="5A60D89B" w14:textId="2FCCF32C" w:rsidR="00FE02A9" w:rsidRPr="00321FB1" w:rsidRDefault="00553E35" w:rsidP="00FE02A9">
      <w:pPr>
        <w:pStyle w:val="ListParagraph"/>
        <w:numPr>
          <w:ilvl w:val="0"/>
          <w:numId w:val="25"/>
        </w:numPr>
        <w:rPr>
          <w:rFonts w:cstheme="minorHAnsi"/>
        </w:rPr>
      </w:pPr>
      <w:r w:rsidRPr="00321FB1">
        <w:rPr>
          <w:rFonts w:cstheme="minorHAnsi"/>
        </w:rPr>
        <w:t>Ensure</w:t>
      </w:r>
      <w:r w:rsidR="00E8378B" w:rsidRPr="00321FB1">
        <w:rPr>
          <w:rFonts w:cstheme="minorHAnsi"/>
        </w:rPr>
        <w:t xml:space="preserve"> that the password is not changed if </w:t>
      </w:r>
      <w:r w:rsidR="006E3435" w:rsidRPr="00321FB1">
        <w:rPr>
          <w:rFonts w:cstheme="minorHAnsi"/>
        </w:rPr>
        <w:t>the account is locked.</w:t>
      </w:r>
    </w:p>
    <w:p w14:paraId="5FD4AB06" w14:textId="7D89BA34" w:rsidR="006E3435" w:rsidRPr="00321FB1" w:rsidRDefault="006E3435" w:rsidP="00FE02A9">
      <w:pPr>
        <w:pStyle w:val="ListParagraph"/>
        <w:numPr>
          <w:ilvl w:val="0"/>
          <w:numId w:val="25"/>
        </w:numPr>
        <w:rPr>
          <w:rFonts w:cstheme="minorHAnsi"/>
        </w:rPr>
      </w:pPr>
      <w:r w:rsidRPr="00321FB1">
        <w:rPr>
          <w:rFonts w:cstheme="minorHAnsi"/>
        </w:rPr>
        <w:t>Checks if the email exists</w:t>
      </w:r>
      <w:r w:rsidR="00553E35" w:rsidRPr="00321FB1">
        <w:rPr>
          <w:rFonts w:cstheme="minorHAnsi"/>
        </w:rPr>
        <w:t>.</w:t>
      </w:r>
    </w:p>
    <w:p w14:paraId="5DB66B5A" w14:textId="6CF10E41" w:rsidR="006E3435" w:rsidRPr="00321FB1" w:rsidRDefault="006E3435" w:rsidP="00FE02A9">
      <w:pPr>
        <w:pStyle w:val="ListParagraph"/>
        <w:numPr>
          <w:ilvl w:val="0"/>
          <w:numId w:val="25"/>
        </w:numPr>
        <w:rPr>
          <w:rFonts w:cstheme="minorHAnsi"/>
        </w:rPr>
      </w:pPr>
      <w:r w:rsidRPr="00321FB1">
        <w:rPr>
          <w:rFonts w:cstheme="minorHAnsi"/>
        </w:rPr>
        <w:t xml:space="preserve">Generates a new verification token that is only valid for </w:t>
      </w:r>
      <w:r w:rsidR="00DE741F">
        <w:rPr>
          <w:rFonts w:cstheme="minorHAnsi"/>
        </w:rPr>
        <w:t xml:space="preserve">one </w:t>
      </w:r>
      <w:r w:rsidRPr="00321FB1">
        <w:rPr>
          <w:rFonts w:cstheme="minorHAnsi"/>
        </w:rPr>
        <w:t>day</w:t>
      </w:r>
      <w:r w:rsidR="00553E35" w:rsidRPr="00321FB1">
        <w:rPr>
          <w:rFonts w:cstheme="minorHAnsi"/>
        </w:rPr>
        <w:t xml:space="preserve"> and </w:t>
      </w:r>
      <w:r w:rsidR="007E20B9" w:rsidRPr="00321FB1">
        <w:rPr>
          <w:rFonts w:cstheme="minorHAnsi"/>
        </w:rPr>
        <w:t>a one</w:t>
      </w:r>
      <w:r w:rsidR="00553E35" w:rsidRPr="00321FB1">
        <w:rPr>
          <w:rFonts w:cstheme="minorHAnsi"/>
        </w:rPr>
        <w:t>-time use</w:t>
      </w:r>
      <w:r w:rsidRPr="00321FB1">
        <w:rPr>
          <w:rFonts w:cstheme="minorHAnsi"/>
        </w:rPr>
        <w:t>.</w:t>
      </w:r>
    </w:p>
    <w:p w14:paraId="430F69CF" w14:textId="762F4106" w:rsidR="00553E35" w:rsidRPr="00321FB1" w:rsidRDefault="00553E35" w:rsidP="00FE02A9">
      <w:pPr>
        <w:pStyle w:val="ListParagraph"/>
        <w:numPr>
          <w:ilvl w:val="0"/>
          <w:numId w:val="25"/>
        </w:numPr>
        <w:rPr>
          <w:rFonts w:cstheme="minorHAnsi"/>
        </w:rPr>
      </w:pPr>
      <w:r w:rsidRPr="00321FB1">
        <w:rPr>
          <w:rFonts w:cstheme="minorHAnsi"/>
        </w:rPr>
        <w:t xml:space="preserve">Send an email to the user with the new verification code. </w:t>
      </w:r>
    </w:p>
    <w:p w14:paraId="5D3FF9EF" w14:textId="4E66A428" w:rsidR="00E95785" w:rsidRPr="00321FB1" w:rsidRDefault="00E95785" w:rsidP="00E95785">
      <w:pPr>
        <w:pStyle w:val="Subtitle"/>
        <w:numPr>
          <w:ilvl w:val="0"/>
          <w:numId w:val="0"/>
        </w:numPr>
        <w:rPr>
          <w:rFonts w:asciiTheme="minorHAnsi" w:hAnsiTheme="minorHAnsi" w:cstheme="minorHAnsi"/>
          <w:color w:val="1F4E79"/>
        </w:rPr>
      </w:pPr>
      <w:r w:rsidRPr="00321FB1">
        <w:rPr>
          <w:rFonts w:asciiTheme="minorHAnsi" w:hAnsiTheme="minorHAnsi" w:cstheme="minorHAnsi"/>
          <w:color w:val="1F4E79"/>
        </w:rPr>
        <w:t>Reset Password</w:t>
      </w:r>
    </w:p>
    <w:p w14:paraId="6F5502AE" w14:textId="147DF0A1" w:rsidR="00E95785" w:rsidRPr="00321FB1" w:rsidRDefault="00560EC4" w:rsidP="00E95785">
      <w:pPr>
        <w:rPr>
          <w:rFonts w:cstheme="minorHAnsi"/>
        </w:rPr>
      </w:pPr>
      <w:r w:rsidRPr="00321FB1">
        <w:rPr>
          <w:rFonts w:cstheme="minorHAnsi"/>
        </w:rPr>
        <w:t xml:space="preserve">SetForgottenPassword, this </w:t>
      </w:r>
      <w:r w:rsidR="00D559C4" w:rsidRPr="00321FB1">
        <w:rPr>
          <w:rFonts w:cstheme="minorHAnsi"/>
        </w:rPr>
        <w:t xml:space="preserve">stored </w:t>
      </w:r>
      <w:r w:rsidRPr="00321FB1">
        <w:rPr>
          <w:rFonts w:cstheme="minorHAnsi"/>
        </w:rPr>
        <w:t xml:space="preserve">procedure allows the user to use the verification </w:t>
      </w:r>
      <w:r w:rsidR="00EF069D" w:rsidRPr="00321FB1">
        <w:rPr>
          <w:rFonts w:cstheme="minorHAnsi"/>
        </w:rPr>
        <w:t>code they recently got from the Forgotten Password procedure and reset their password.</w:t>
      </w:r>
    </w:p>
    <w:p w14:paraId="77BBC64D" w14:textId="303EAFBD" w:rsidR="00E03020" w:rsidRPr="00321FB1" w:rsidRDefault="00E03020" w:rsidP="00EF069D">
      <w:pPr>
        <w:pStyle w:val="ListParagraph"/>
        <w:numPr>
          <w:ilvl w:val="0"/>
          <w:numId w:val="25"/>
        </w:numPr>
        <w:rPr>
          <w:rFonts w:cstheme="minorHAnsi"/>
        </w:rPr>
      </w:pPr>
      <w:r w:rsidRPr="00321FB1">
        <w:rPr>
          <w:rFonts w:cstheme="minorHAnsi"/>
        </w:rPr>
        <w:t xml:space="preserve">Email, verification token and </w:t>
      </w:r>
      <w:r w:rsidR="00730893" w:rsidRPr="00321FB1">
        <w:rPr>
          <w:rFonts w:cstheme="minorHAnsi"/>
        </w:rPr>
        <w:t>creating your new password</w:t>
      </w:r>
      <w:r w:rsidR="00310F68" w:rsidRPr="00321FB1">
        <w:rPr>
          <w:rFonts w:cstheme="minorHAnsi"/>
        </w:rPr>
        <w:t>.</w:t>
      </w:r>
    </w:p>
    <w:p w14:paraId="20B4DB2A" w14:textId="7519BEDB" w:rsidR="00EF069D" w:rsidRPr="00321FB1" w:rsidRDefault="004F21F9" w:rsidP="00EF069D">
      <w:pPr>
        <w:pStyle w:val="ListParagraph"/>
        <w:numPr>
          <w:ilvl w:val="0"/>
          <w:numId w:val="25"/>
        </w:numPr>
        <w:rPr>
          <w:rFonts w:cstheme="minorHAnsi"/>
        </w:rPr>
      </w:pPr>
      <w:r w:rsidRPr="00321FB1">
        <w:rPr>
          <w:rFonts w:cstheme="minorHAnsi"/>
        </w:rPr>
        <w:t>The new password is hashed and salted.</w:t>
      </w:r>
    </w:p>
    <w:p w14:paraId="22B4A8B5" w14:textId="15D17031" w:rsidR="004F21F9" w:rsidRPr="00321FB1" w:rsidRDefault="004F21F9" w:rsidP="00EF069D">
      <w:pPr>
        <w:pStyle w:val="ListParagraph"/>
        <w:numPr>
          <w:ilvl w:val="0"/>
          <w:numId w:val="25"/>
        </w:numPr>
        <w:rPr>
          <w:rFonts w:cstheme="minorHAnsi"/>
        </w:rPr>
      </w:pPr>
      <w:r w:rsidRPr="00321FB1">
        <w:rPr>
          <w:rFonts w:cstheme="minorHAnsi"/>
        </w:rPr>
        <w:t>Checks if the email and verification token is valid.</w:t>
      </w:r>
    </w:p>
    <w:p w14:paraId="2F7865CE" w14:textId="77777777" w:rsidR="008653D5" w:rsidRPr="00321FB1" w:rsidRDefault="008653D5" w:rsidP="008653D5">
      <w:pPr>
        <w:pStyle w:val="ListParagraph"/>
        <w:numPr>
          <w:ilvl w:val="0"/>
          <w:numId w:val="25"/>
        </w:numPr>
        <w:rPr>
          <w:rFonts w:cstheme="minorHAnsi"/>
        </w:rPr>
      </w:pPr>
      <w:r w:rsidRPr="00321FB1">
        <w:rPr>
          <w:rFonts w:cstheme="minorHAnsi"/>
        </w:rPr>
        <w:t xml:space="preserve">This procedure ensures that a password must have a min. of 8 letters, 1 uppercase letter, 1 number and 1 symbol. If all these requirements aren’t met, then the registration will fail. </w:t>
      </w:r>
    </w:p>
    <w:p w14:paraId="00EFF091" w14:textId="1BFFD57E" w:rsidR="00970CFD" w:rsidRPr="00321FB1" w:rsidRDefault="008653D5" w:rsidP="00D95110">
      <w:pPr>
        <w:pStyle w:val="ListParagraph"/>
        <w:numPr>
          <w:ilvl w:val="0"/>
          <w:numId w:val="25"/>
        </w:numPr>
        <w:rPr>
          <w:rFonts w:cstheme="minorHAnsi"/>
        </w:rPr>
      </w:pPr>
      <w:r w:rsidRPr="00321FB1">
        <w:rPr>
          <w:rFonts w:cstheme="minorHAnsi"/>
        </w:rPr>
        <w:t>Ensures that the new password cannot be the same as the old password for better security.</w:t>
      </w:r>
    </w:p>
    <w:p w14:paraId="75F606DB" w14:textId="0B8068BB" w:rsidR="008653D5" w:rsidRPr="00321FB1" w:rsidRDefault="00730893" w:rsidP="008653D5">
      <w:pPr>
        <w:pStyle w:val="ListParagraph"/>
        <w:numPr>
          <w:ilvl w:val="0"/>
          <w:numId w:val="25"/>
        </w:numPr>
        <w:rPr>
          <w:rFonts w:cstheme="minorHAnsi"/>
        </w:rPr>
      </w:pPr>
      <w:r w:rsidRPr="00321FB1">
        <w:rPr>
          <w:rFonts w:cstheme="minorHAnsi"/>
        </w:rPr>
        <w:t xml:space="preserve">When all requirements are met, </w:t>
      </w:r>
      <w:r w:rsidR="00D413D1" w:rsidRPr="00321FB1">
        <w:rPr>
          <w:rFonts w:cstheme="minorHAnsi"/>
        </w:rPr>
        <w:t xml:space="preserve">the procedure </w:t>
      </w:r>
      <w:r w:rsidR="00D95110" w:rsidRPr="00321FB1">
        <w:rPr>
          <w:rFonts w:cstheme="minorHAnsi"/>
        </w:rPr>
        <w:t xml:space="preserve">will </w:t>
      </w:r>
      <w:r w:rsidR="002E4CB8" w:rsidRPr="00321FB1">
        <w:rPr>
          <w:rFonts w:cstheme="minorHAnsi"/>
        </w:rPr>
        <w:t xml:space="preserve">update the </w:t>
      </w:r>
      <w:r w:rsidR="0097601D" w:rsidRPr="00321FB1">
        <w:rPr>
          <w:rFonts w:cstheme="minorHAnsi"/>
        </w:rPr>
        <w:t>user’s</w:t>
      </w:r>
      <w:r w:rsidR="002E4CB8" w:rsidRPr="00321FB1">
        <w:rPr>
          <w:rFonts w:cstheme="minorHAnsi"/>
        </w:rPr>
        <w:t xml:space="preserve"> new password, empty the verification token and activate and verify the </w:t>
      </w:r>
      <w:r w:rsidR="0097601D" w:rsidRPr="00321FB1">
        <w:rPr>
          <w:rFonts w:cstheme="minorHAnsi"/>
        </w:rPr>
        <w:t>user’s</w:t>
      </w:r>
      <w:r w:rsidR="002E4CB8" w:rsidRPr="00321FB1">
        <w:rPr>
          <w:rFonts w:cstheme="minorHAnsi"/>
        </w:rPr>
        <w:t xml:space="preserve"> account</w:t>
      </w:r>
    </w:p>
    <w:p w14:paraId="0DABC736" w14:textId="6F269BD6" w:rsidR="00C65C6A" w:rsidRPr="00321FB1" w:rsidRDefault="00D559C4" w:rsidP="00C65C6A">
      <w:pPr>
        <w:pStyle w:val="Subtitle"/>
        <w:numPr>
          <w:ilvl w:val="0"/>
          <w:numId w:val="0"/>
        </w:numPr>
        <w:rPr>
          <w:rFonts w:asciiTheme="minorHAnsi" w:hAnsiTheme="minorHAnsi" w:cstheme="minorHAnsi"/>
          <w:color w:val="1F4E79"/>
        </w:rPr>
      </w:pPr>
      <w:r w:rsidRPr="00321FB1">
        <w:rPr>
          <w:rFonts w:asciiTheme="minorHAnsi" w:hAnsiTheme="minorHAnsi" w:cstheme="minorHAnsi"/>
          <w:color w:val="1F4E79"/>
        </w:rPr>
        <w:lastRenderedPageBreak/>
        <w:t>Login</w:t>
      </w:r>
    </w:p>
    <w:p w14:paraId="169E2C9C" w14:textId="62FD404C" w:rsidR="00D559C4" w:rsidRPr="00321FB1" w:rsidRDefault="00D559C4" w:rsidP="00D559C4">
      <w:pPr>
        <w:rPr>
          <w:rFonts w:cstheme="minorHAnsi"/>
        </w:rPr>
      </w:pPr>
      <w:r w:rsidRPr="00321FB1">
        <w:rPr>
          <w:rFonts w:cstheme="minorHAnsi"/>
        </w:rPr>
        <w:t>This stored procedure allows the user to login</w:t>
      </w:r>
      <w:r w:rsidR="000F6581" w:rsidRPr="00321FB1">
        <w:rPr>
          <w:rFonts w:cstheme="minorHAnsi"/>
        </w:rPr>
        <w:t xml:space="preserve"> to their account.</w:t>
      </w:r>
    </w:p>
    <w:p w14:paraId="7562E8A2" w14:textId="3040AEAE" w:rsidR="007D2622" w:rsidRPr="00321FB1" w:rsidRDefault="00422466" w:rsidP="00422466">
      <w:pPr>
        <w:pStyle w:val="ListParagraph"/>
        <w:numPr>
          <w:ilvl w:val="0"/>
          <w:numId w:val="25"/>
        </w:numPr>
        <w:rPr>
          <w:rFonts w:cstheme="minorHAnsi"/>
        </w:rPr>
      </w:pPr>
      <w:r w:rsidRPr="00321FB1">
        <w:rPr>
          <w:rFonts w:cstheme="minorHAnsi"/>
        </w:rPr>
        <w:t xml:space="preserve">Login using </w:t>
      </w:r>
      <w:r w:rsidR="00F7524F" w:rsidRPr="00321FB1">
        <w:rPr>
          <w:rFonts w:cstheme="minorHAnsi"/>
        </w:rPr>
        <w:t>your email, password and IP Address (</w:t>
      </w:r>
      <w:r w:rsidR="001825F3" w:rsidRPr="00321FB1">
        <w:rPr>
          <w:rFonts w:cstheme="minorHAnsi"/>
        </w:rPr>
        <w:t xml:space="preserve">X.X.X.X </w:t>
      </w:r>
      <w:r w:rsidR="00EA74F2" w:rsidRPr="00321FB1">
        <w:rPr>
          <w:rFonts w:cstheme="minorHAnsi"/>
        </w:rPr>
        <w:t>ex: 192.</w:t>
      </w:r>
      <w:r w:rsidR="002460D7" w:rsidRPr="00321FB1">
        <w:rPr>
          <w:rFonts w:cstheme="minorHAnsi"/>
        </w:rPr>
        <w:t>0.2.146</w:t>
      </w:r>
      <w:r w:rsidR="007D2622" w:rsidRPr="00321FB1">
        <w:rPr>
          <w:rFonts w:cstheme="minorHAnsi"/>
        </w:rPr>
        <w:t>. You can create a hypothetical IP Address if you don’t want to use your own</w:t>
      </w:r>
      <w:r w:rsidR="002460D7" w:rsidRPr="00321FB1">
        <w:rPr>
          <w:rFonts w:cstheme="minorHAnsi"/>
        </w:rPr>
        <w:t>)</w:t>
      </w:r>
      <w:r w:rsidR="007D2622" w:rsidRPr="00321FB1">
        <w:rPr>
          <w:rFonts w:cstheme="minorHAnsi"/>
        </w:rPr>
        <w:t>.</w:t>
      </w:r>
      <w:r w:rsidR="00613D3E" w:rsidRPr="00321FB1">
        <w:rPr>
          <w:rFonts w:cstheme="minorHAnsi"/>
        </w:rPr>
        <w:t xml:space="preserve"> This procedure does not </w:t>
      </w:r>
      <w:r w:rsidR="00EB49CA" w:rsidRPr="00321FB1">
        <w:rPr>
          <w:rFonts w:cstheme="minorHAnsi"/>
        </w:rPr>
        <w:t xml:space="preserve">gather the users IP Address automatically hence why you </w:t>
      </w:r>
      <w:r w:rsidR="00A14178" w:rsidRPr="00321FB1">
        <w:rPr>
          <w:rFonts w:cstheme="minorHAnsi"/>
        </w:rPr>
        <w:t>must</w:t>
      </w:r>
      <w:r w:rsidR="00EB49CA" w:rsidRPr="00321FB1">
        <w:rPr>
          <w:rFonts w:cstheme="minorHAnsi"/>
        </w:rPr>
        <w:t xml:space="preserve"> insert it manually (In reality, an external program would be gathering the users IP Address automatically but in this case it doesn’t).</w:t>
      </w:r>
    </w:p>
    <w:p w14:paraId="2C55BFC8" w14:textId="6D61C207" w:rsidR="00C65C6A" w:rsidRPr="00321FB1" w:rsidRDefault="00F32F2E" w:rsidP="00422466">
      <w:pPr>
        <w:pStyle w:val="ListParagraph"/>
        <w:numPr>
          <w:ilvl w:val="0"/>
          <w:numId w:val="25"/>
        </w:numPr>
        <w:rPr>
          <w:rFonts w:cstheme="minorHAnsi"/>
        </w:rPr>
      </w:pPr>
      <w:r w:rsidRPr="00321FB1">
        <w:rPr>
          <w:rFonts w:cstheme="minorHAnsi"/>
        </w:rPr>
        <w:t>Check</w:t>
      </w:r>
      <w:r w:rsidR="00A14178" w:rsidRPr="00321FB1">
        <w:rPr>
          <w:rFonts w:cstheme="minorHAnsi"/>
        </w:rPr>
        <w:t xml:space="preserve"> if the email exists</w:t>
      </w:r>
      <w:r w:rsidR="00E02597" w:rsidRPr="00321FB1">
        <w:rPr>
          <w:rFonts w:cstheme="minorHAnsi"/>
        </w:rPr>
        <w:t>.</w:t>
      </w:r>
    </w:p>
    <w:p w14:paraId="5F4C7FB6" w14:textId="7A793022" w:rsidR="002C73FE" w:rsidRPr="00321FB1" w:rsidRDefault="002C73FE" w:rsidP="002C73FE">
      <w:pPr>
        <w:pStyle w:val="ListParagraph"/>
        <w:numPr>
          <w:ilvl w:val="0"/>
          <w:numId w:val="25"/>
        </w:numPr>
        <w:rPr>
          <w:rFonts w:cstheme="minorHAnsi"/>
        </w:rPr>
      </w:pPr>
      <w:r w:rsidRPr="00321FB1">
        <w:rPr>
          <w:rFonts w:cstheme="minorHAnsi"/>
        </w:rPr>
        <w:t xml:space="preserve">If a user has tried to login more than </w:t>
      </w:r>
      <w:r w:rsidR="00DE741F">
        <w:rPr>
          <w:rFonts w:cstheme="minorHAnsi"/>
        </w:rPr>
        <w:t>three</w:t>
      </w:r>
      <w:r w:rsidRPr="00321FB1">
        <w:rPr>
          <w:rFonts w:cstheme="minorHAnsi"/>
        </w:rPr>
        <w:t xml:space="preserve"> times within 15 minutes and failed, then the account gets locked. </w:t>
      </w:r>
    </w:p>
    <w:p w14:paraId="2D05CE74" w14:textId="5A5D89AB" w:rsidR="00A14178" w:rsidRPr="00321FB1" w:rsidRDefault="00F32F2E" w:rsidP="00422466">
      <w:pPr>
        <w:pStyle w:val="ListParagraph"/>
        <w:numPr>
          <w:ilvl w:val="0"/>
          <w:numId w:val="25"/>
        </w:numPr>
        <w:rPr>
          <w:rFonts w:cstheme="minorHAnsi"/>
        </w:rPr>
      </w:pPr>
      <w:r w:rsidRPr="00321FB1">
        <w:rPr>
          <w:rFonts w:cstheme="minorHAnsi"/>
        </w:rPr>
        <w:t>Checks if the account is locked due to too many login attempts</w:t>
      </w:r>
      <w:r w:rsidR="00E02597" w:rsidRPr="00321FB1">
        <w:rPr>
          <w:rFonts w:cstheme="minorHAnsi"/>
        </w:rPr>
        <w:t>.</w:t>
      </w:r>
    </w:p>
    <w:p w14:paraId="423977BD" w14:textId="6204CE0D" w:rsidR="0004759E" w:rsidRPr="00321FB1" w:rsidRDefault="002C73FE" w:rsidP="00422466">
      <w:pPr>
        <w:pStyle w:val="ListParagraph"/>
        <w:numPr>
          <w:ilvl w:val="0"/>
          <w:numId w:val="25"/>
        </w:numPr>
        <w:rPr>
          <w:rFonts w:cstheme="minorHAnsi"/>
        </w:rPr>
      </w:pPr>
      <w:r w:rsidRPr="00321FB1">
        <w:rPr>
          <w:rFonts w:cstheme="minorHAnsi"/>
        </w:rPr>
        <w:t xml:space="preserve">Checks </w:t>
      </w:r>
      <w:r w:rsidR="00E02597" w:rsidRPr="00321FB1">
        <w:rPr>
          <w:rFonts w:cstheme="minorHAnsi"/>
        </w:rPr>
        <w:t>if the account is verified.</w:t>
      </w:r>
    </w:p>
    <w:p w14:paraId="65FF3D50" w14:textId="4EAA9CD1" w:rsidR="00E02597" w:rsidRPr="00321FB1" w:rsidRDefault="00276E69" w:rsidP="00422466">
      <w:pPr>
        <w:pStyle w:val="ListParagraph"/>
        <w:numPr>
          <w:ilvl w:val="0"/>
          <w:numId w:val="25"/>
        </w:numPr>
        <w:rPr>
          <w:rFonts w:cstheme="minorHAnsi"/>
        </w:rPr>
      </w:pPr>
      <w:r w:rsidRPr="00321FB1">
        <w:rPr>
          <w:rFonts w:cstheme="minorHAnsi"/>
        </w:rPr>
        <w:t>Check</w:t>
      </w:r>
      <w:r w:rsidR="00E02597" w:rsidRPr="00321FB1">
        <w:rPr>
          <w:rFonts w:cstheme="minorHAnsi"/>
        </w:rPr>
        <w:t xml:space="preserve"> if account is active.</w:t>
      </w:r>
    </w:p>
    <w:p w14:paraId="2032F415" w14:textId="41666DEE" w:rsidR="003055D8" w:rsidRPr="00321FB1" w:rsidRDefault="00E02597" w:rsidP="00A65F04">
      <w:pPr>
        <w:pStyle w:val="ListParagraph"/>
        <w:numPr>
          <w:ilvl w:val="0"/>
          <w:numId w:val="25"/>
        </w:numPr>
        <w:rPr>
          <w:rFonts w:cstheme="minorHAnsi"/>
        </w:rPr>
      </w:pPr>
      <w:r w:rsidRPr="00321FB1">
        <w:rPr>
          <w:rFonts w:cstheme="minorHAnsi"/>
        </w:rPr>
        <w:t>The account must be verified, active and not locked to be able to login.</w:t>
      </w:r>
    </w:p>
    <w:p w14:paraId="405023C1" w14:textId="5CFAA98B" w:rsidR="003055D8" w:rsidRPr="00321FB1" w:rsidRDefault="00151404" w:rsidP="003055D8">
      <w:pPr>
        <w:pStyle w:val="Heading1"/>
        <w:spacing w:before="0" w:line="276" w:lineRule="auto"/>
        <w:rPr>
          <w:rFonts w:asciiTheme="minorHAnsi" w:hAnsiTheme="minorHAnsi" w:cstheme="minorHAnsi"/>
          <w:b/>
          <w:bCs/>
        </w:rPr>
      </w:pPr>
      <w:bookmarkStart w:id="6" w:name="_Toc191054313"/>
      <w:r w:rsidRPr="00321FB1">
        <w:rPr>
          <w:rFonts w:asciiTheme="minorHAnsi" w:hAnsiTheme="minorHAnsi" w:cstheme="minorHAnsi"/>
          <w:b/>
          <w:bCs/>
        </w:rPr>
        <w:t>Indexes</w:t>
      </w:r>
      <w:bookmarkEnd w:id="6"/>
    </w:p>
    <w:p w14:paraId="113D8EF8" w14:textId="13A4619E" w:rsidR="006553A0" w:rsidRPr="00321FB1" w:rsidRDefault="006553A0" w:rsidP="006553A0">
      <w:pPr>
        <w:pStyle w:val="Subtitle"/>
        <w:numPr>
          <w:ilvl w:val="0"/>
          <w:numId w:val="0"/>
        </w:numPr>
        <w:rPr>
          <w:rFonts w:asciiTheme="minorHAnsi" w:hAnsiTheme="minorHAnsi" w:cstheme="minorHAnsi"/>
          <w:color w:val="1F4E79"/>
          <w:sz w:val="32"/>
          <w:szCs w:val="32"/>
        </w:rPr>
      </w:pPr>
      <w:r w:rsidRPr="00321FB1">
        <w:rPr>
          <w:rFonts w:asciiTheme="minorHAnsi" w:hAnsiTheme="minorHAnsi" w:cstheme="minorHAnsi"/>
          <w:color w:val="1F4E79"/>
          <w:sz w:val="32"/>
          <w:szCs w:val="32"/>
        </w:rPr>
        <w:t>Users Table</w:t>
      </w:r>
    </w:p>
    <w:p w14:paraId="00FFE0AE" w14:textId="6F1D0AF2" w:rsidR="00151404" w:rsidRPr="00321FB1" w:rsidRDefault="00E55196" w:rsidP="00151404">
      <w:pPr>
        <w:pStyle w:val="Subtitle"/>
        <w:numPr>
          <w:ilvl w:val="0"/>
          <w:numId w:val="0"/>
        </w:numPr>
        <w:rPr>
          <w:rFonts w:asciiTheme="minorHAnsi" w:hAnsiTheme="minorHAnsi" w:cstheme="minorHAnsi"/>
          <w:i/>
          <w:iCs/>
          <w:color w:val="1F4E79"/>
          <w:sz w:val="26"/>
          <w:szCs w:val="26"/>
        </w:rPr>
      </w:pPr>
      <w:r w:rsidRPr="00321FB1">
        <w:rPr>
          <w:rFonts w:asciiTheme="minorHAnsi" w:hAnsiTheme="minorHAnsi" w:cstheme="minorHAnsi"/>
          <w:i/>
          <w:iCs/>
          <w:color w:val="1F4E79"/>
          <w:sz w:val="26"/>
          <w:szCs w:val="26"/>
        </w:rPr>
        <w:t>idx_users_email</w:t>
      </w:r>
    </w:p>
    <w:p w14:paraId="0DF8C543" w14:textId="68EE57E9" w:rsidR="00C16573" w:rsidRPr="00321FB1" w:rsidRDefault="00362BFD" w:rsidP="00C16573">
      <w:pPr>
        <w:rPr>
          <w:rFonts w:cstheme="minorHAnsi"/>
        </w:rPr>
      </w:pPr>
      <w:r w:rsidRPr="00321FB1">
        <w:rPr>
          <w:rFonts w:cstheme="minorHAnsi"/>
        </w:rPr>
        <w:t xml:space="preserve">This is a unique index </w:t>
      </w:r>
      <w:r w:rsidR="00523AE0" w:rsidRPr="00321FB1">
        <w:rPr>
          <w:rFonts w:cstheme="minorHAnsi"/>
        </w:rPr>
        <w:t xml:space="preserve">that ensures that no duplicate email exists in the database while improving the performance of </w:t>
      </w:r>
      <w:r w:rsidR="00A47405" w:rsidRPr="00321FB1">
        <w:rPr>
          <w:rFonts w:cstheme="minorHAnsi"/>
        </w:rPr>
        <w:t>queries searching for users by email.</w:t>
      </w:r>
    </w:p>
    <w:p w14:paraId="6F830720" w14:textId="24027AA3" w:rsidR="00E55196" w:rsidRPr="00321FB1" w:rsidRDefault="00E55196" w:rsidP="00E55196">
      <w:pPr>
        <w:pStyle w:val="Subtitle"/>
        <w:numPr>
          <w:ilvl w:val="0"/>
          <w:numId w:val="0"/>
        </w:numPr>
        <w:rPr>
          <w:rFonts w:asciiTheme="minorHAnsi" w:hAnsiTheme="minorHAnsi" w:cstheme="minorHAnsi"/>
          <w:i/>
          <w:iCs/>
          <w:color w:val="1F4E79"/>
          <w:sz w:val="26"/>
          <w:szCs w:val="26"/>
        </w:rPr>
      </w:pPr>
      <w:r w:rsidRPr="00321FB1">
        <w:rPr>
          <w:rFonts w:asciiTheme="minorHAnsi" w:hAnsiTheme="minorHAnsi" w:cstheme="minorHAnsi"/>
          <w:i/>
          <w:iCs/>
          <w:color w:val="1F4E79"/>
          <w:sz w:val="26"/>
          <w:szCs w:val="26"/>
        </w:rPr>
        <w:t>idx_users_</w:t>
      </w:r>
      <w:r w:rsidR="006553A0" w:rsidRPr="00321FB1">
        <w:rPr>
          <w:rFonts w:asciiTheme="minorHAnsi" w:hAnsiTheme="minorHAnsi" w:cstheme="minorHAnsi"/>
          <w:i/>
          <w:iCs/>
          <w:color w:val="1F4E79"/>
          <w:sz w:val="26"/>
          <w:szCs w:val="26"/>
        </w:rPr>
        <w:t>role</w:t>
      </w:r>
    </w:p>
    <w:p w14:paraId="0B388492" w14:textId="77777777" w:rsidR="00A47405" w:rsidRPr="00321FB1" w:rsidRDefault="00A47405" w:rsidP="00E55196">
      <w:pPr>
        <w:pStyle w:val="Subtitle"/>
        <w:numPr>
          <w:ilvl w:val="0"/>
          <w:numId w:val="0"/>
        </w:numPr>
        <w:rPr>
          <w:rFonts w:asciiTheme="minorHAnsi" w:eastAsiaTheme="minorEastAsia" w:hAnsiTheme="minorHAnsi" w:cstheme="minorHAnsi"/>
          <w:color w:val="auto"/>
          <w:sz w:val="22"/>
          <w:szCs w:val="22"/>
        </w:rPr>
      </w:pPr>
      <w:r w:rsidRPr="00321FB1">
        <w:rPr>
          <w:rFonts w:asciiTheme="minorHAnsi" w:eastAsiaTheme="minorEastAsia" w:hAnsiTheme="minorHAnsi" w:cstheme="minorHAnsi"/>
          <w:color w:val="auto"/>
          <w:sz w:val="22"/>
          <w:szCs w:val="22"/>
        </w:rPr>
        <w:t>This index enhances the performance of queries filtering users based on their role (A or C), making role-based lookups more efficient.</w:t>
      </w:r>
    </w:p>
    <w:p w14:paraId="4219BBD4" w14:textId="18D3AA49" w:rsidR="00E55196" w:rsidRPr="00321FB1" w:rsidRDefault="00E55196" w:rsidP="00E55196">
      <w:pPr>
        <w:pStyle w:val="Subtitle"/>
        <w:numPr>
          <w:ilvl w:val="0"/>
          <w:numId w:val="0"/>
        </w:numPr>
        <w:rPr>
          <w:rFonts w:asciiTheme="minorHAnsi" w:hAnsiTheme="minorHAnsi" w:cstheme="minorHAnsi"/>
          <w:i/>
          <w:iCs/>
          <w:color w:val="1F4E79"/>
          <w:sz w:val="26"/>
          <w:szCs w:val="26"/>
        </w:rPr>
      </w:pPr>
      <w:r w:rsidRPr="00321FB1">
        <w:rPr>
          <w:rFonts w:asciiTheme="minorHAnsi" w:hAnsiTheme="minorHAnsi" w:cstheme="minorHAnsi"/>
          <w:i/>
          <w:iCs/>
          <w:color w:val="1F4E79"/>
          <w:sz w:val="26"/>
          <w:szCs w:val="26"/>
        </w:rPr>
        <w:t>idx_users_</w:t>
      </w:r>
      <w:r w:rsidR="006553A0" w:rsidRPr="00321FB1">
        <w:rPr>
          <w:rFonts w:asciiTheme="minorHAnsi" w:hAnsiTheme="minorHAnsi" w:cstheme="minorHAnsi"/>
          <w:i/>
          <w:iCs/>
          <w:color w:val="1F4E79"/>
          <w:sz w:val="26"/>
          <w:szCs w:val="26"/>
        </w:rPr>
        <w:t>email_lockedout</w:t>
      </w:r>
    </w:p>
    <w:p w14:paraId="4DBEDC51" w14:textId="73BA6C27" w:rsidR="003055D8" w:rsidRPr="00321FB1" w:rsidRDefault="00A47405" w:rsidP="003055D8">
      <w:pPr>
        <w:rPr>
          <w:rFonts w:cstheme="minorHAnsi"/>
        </w:rPr>
      </w:pPr>
      <w:r w:rsidRPr="00321FB1">
        <w:rPr>
          <w:rFonts w:cstheme="minorHAnsi"/>
        </w:rPr>
        <w:t>This composite index improves the performance of queries filtering users by email and lockout status, optimizing account security checks.</w:t>
      </w:r>
    </w:p>
    <w:p w14:paraId="36BBFB6C" w14:textId="4C7E6869" w:rsidR="006553A0" w:rsidRPr="00321FB1" w:rsidRDefault="006553A0" w:rsidP="006553A0">
      <w:pPr>
        <w:pStyle w:val="Subtitle"/>
        <w:numPr>
          <w:ilvl w:val="0"/>
          <w:numId w:val="0"/>
        </w:numPr>
        <w:rPr>
          <w:rFonts w:asciiTheme="minorHAnsi" w:hAnsiTheme="minorHAnsi" w:cstheme="minorHAnsi"/>
          <w:color w:val="1F4E79"/>
          <w:sz w:val="32"/>
          <w:szCs w:val="32"/>
        </w:rPr>
      </w:pPr>
      <w:r w:rsidRPr="00321FB1">
        <w:rPr>
          <w:rFonts w:asciiTheme="minorHAnsi" w:hAnsiTheme="minorHAnsi" w:cstheme="minorHAnsi"/>
          <w:color w:val="1F4E79"/>
          <w:sz w:val="32"/>
          <w:szCs w:val="32"/>
        </w:rPr>
        <w:t>LoginLogs Table</w:t>
      </w:r>
    </w:p>
    <w:p w14:paraId="6CFB76C4" w14:textId="4233F1F9" w:rsidR="006553A0" w:rsidRPr="00321FB1" w:rsidRDefault="006553A0" w:rsidP="006553A0">
      <w:pPr>
        <w:pStyle w:val="Subtitle"/>
        <w:numPr>
          <w:ilvl w:val="0"/>
          <w:numId w:val="0"/>
        </w:numPr>
        <w:rPr>
          <w:rFonts w:asciiTheme="minorHAnsi" w:hAnsiTheme="minorHAnsi" w:cstheme="minorHAnsi"/>
          <w:i/>
          <w:iCs/>
          <w:color w:val="1F4E79"/>
          <w:sz w:val="26"/>
          <w:szCs w:val="26"/>
        </w:rPr>
      </w:pPr>
      <w:r w:rsidRPr="00321FB1">
        <w:rPr>
          <w:rFonts w:asciiTheme="minorHAnsi" w:hAnsiTheme="minorHAnsi" w:cstheme="minorHAnsi"/>
          <w:i/>
          <w:iCs/>
          <w:color w:val="1F4E79"/>
          <w:sz w:val="26"/>
          <w:szCs w:val="26"/>
        </w:rPr>
        <w:t>idx_loginlogs_</w:t>
      </w:r>
      <w:r w:rsidR="006072FE" w:rsidRPr="00321FB1">
        <w:rPr>
          <w:rFonts w:asciiTheme="minorHAnsi" w:hAnsiTheme="minorHAnsi" w:cstheme="minorHAnsi"/>
          <w:i/>
          <w:iCs/>
          <w:color w:val="1F4E79"/>
          <w:sz w:val="26"/>
          <w:szCs w:val="26"/>
        </w:rPr>
        <w:t>email</w:t>
      </w:r>
    </w:p>
    <w:p w14:paraId="01383A9F" w14:textId="1C645959" w:rsidR="00A65F04" w:rsidRPr="00321FB1" w:rsidRDefault="00A65F04" w:rsidP="00A65F04">
      <w:pPr>
        <w:rPr>
          <w:rFonts w:cstheme="minorHAnsi"/>
        </w:rPr>
      </w:pPr>
      <w:r w:rsidRPr="00321FB1">
        <w:rPr>
          <w:rFonts w:cstheme="minorHAnsi"/>
        </w:rPr>
        <w:t>This index speeds up queries searching for login attempts associated with a specific email address.</w:t>
      </w:r>
    </w:p>
    <w:p w14:paraId="5B0FA6E9" w14:textId="5226CFAC" w:rsidR="006553A0" w:rsidRPr="00321FB1" w:rsidRDefault="006553A0" w:rsidP="006553A0">
      <w:pPr>
        <w:pStyle w:val="Subtitle"/>
        <w:numPr>
          <w:ilvl w:val="0"/>
          <w:numId w:val="0"/>
        </w:numPr>
        <w:rPr>
          <w:rFonts w:asciiTheme="minorHAnsi" w:hAnsiTheme="minorHAnsi" w:cstheme="minorHAnsi"/>
          <w:i/>
          <w:iCs/>
          <w:color w:val="1F4E79"/>
          <w:sz w:val="26"/>
          <w:szCs w:val="26"/>
        </w:rPr>
      </w:pPr>
      <w:r w:rsidRPr="00321FB1">
        <w:rPr>
          <w:rFonts w:asciiTheme="minorHAnsi" w:hAnsiTheme="minorHAnsi" w:cstheme="minorHAnsi"/>
          <w:i/>
          <w:iCs/>
          <w:color w:val="1F4E79"/>
          <w:sz w:val="26"/>
          <w:szCs w:val="26"/>
        </w:rPr>
        <w:t>idx_loginlogs_</w:t>
      </w:r>
      <w:r w:rsidR="006072FE" w:rsidRPr="00321FB1">
        <w:rPr>
          <w:rFonts w:asciiTheme="minorHAnsi" w:hAnsiTheme="minorHAnsi" w:cstheme="minorHAnsi"/>
          <w:i/>
          <w:iCs/>
          <w:color w:val="1F4E79"/>
          <w:sz w:val="26"/>
          <w:szCs w:val="26"/>
        </w:rPr>
        <w:t>ipaddress</w:t>
      </w:r>
    </w:p>
    <w:p w14:paraId="1CDCCA2E" w14:textId="2DB4F526" w:rsidR="00A65F04" w:rsidRPr="00321FB1" w:rsidRDefault="00A65F04" w:rsidP="00A65F04">
      <w:pPr>
        <w:rPr>
          <w:rFonts w:cstheme="minorHAnsi"/>
        </w:rPr>
      </w:pPr>
      <w:r w:rsidRPr="00321FB1">
        <w:rPr>
          <w:rFonts w:cstheme="minorHAnsi"/>
        </w:rPr>
        <w:t>This index enhances the performance of queries filtering login attempts by IP address, useful for tracking suspicious activity.</w:t>
      </w:r>
    </w:p>
    <w:p w14:paraId="4B17210F" w14:textId="48531D57" w:rsidR="006553A0" w:rsidRPr="00CB153F" w:rsidRDefault="006553A0" w:rsidP="006553A0">
      <w:pPr>
        <w:pStyle w:val="Subtitle"/>
        <w:numPr>
          <w:ilvl w:val="0"/>
          <w:numId w:val="0"/>
        </w:numPr>
        <w:rPr>
          <w:rFonts w:asciiTheme="minorHAnsi" w:hAnsiTheme="minorHAnsi" w:cstheme="minorHAnsi"/>
          <w:i/>
          <w:iCs/>
          <w:color w:val="1F4E79"/>
          <w:sz w:val="26"/>
          <w:szCs w:val="26"/>
        </w:rPr>
      </w:pPr>
      <w:r w:rsidRPr="00CB153F">
        <w:rPr>
          <w:rFonts w:asciiTheme="minorHAnsi" w:hAnsiTheme="minorHAnsi" w:cstheme="minorHAnsi"/>
          <w:i/>
          <w:iCs/>
          <w:color w:val="1F4E79"/>
          <w:sz w:val="26"/>
          <w:szCs w:val="26"/>
        </w:rPr>
        <w:t>idx_loginlogs_</w:t>
      </w:r>
      <w:r w:rsidR="006072FE" w:rsidRPr="00CB153F">
        <w:rPr>
          <w:rFonts w:asciiTheme="minorHAnsi" w:hAnsiTheme="minorHAnsi" w:cstheme="minorHAnsi"/>
          <w:i/>
          <w:iCs/>
          <w:color w:val="1F4E79"/>
          <w:sz w:val="26"/>
          <w:szCs w:val="26"/>
        </w:rPr>
        <w:t>attemptedat</w:t>
      </w:r>
    </w:p>
    <w:p w14:paraId="66181BA7" w14:textId="2FE1F7C3" w:rsidR="006C230D" w:rsidRPr="00321FB1" w:rsidRDefault="00A65F04" w:rsidP="00A65F04">
      <w:pPr>
        <w:rPr>
          <w:rFonts w:cstheme="minorHAnsi"/>
        </w:rPr>
      </w:pPr>
      <w:r w:rsidRPr="00321FB1">
        <w:rPr>
          <w:rFonts w:cstheme="minorHAnsi"/>
        </w:rPr>
        <w:t>This index improves the efficiency of queries filtering or sorting login attempts based on timestamp, optimizing login activity analysis.</w:t>
      </w:r>
    </w:p>
    <w:p w14:paraId="4479CC28" w14:textId="11FB27DA" w:rsidR="006C230D" w:rsidRPr="00321FB1" w:rsidRDefault="00C85124" w:rsidP="006C230D">
      <w:pPr>
        <w:pStyle w:val="Heading1"/>
        <w:spacing w:before="0" w:line="276" w:lineRule="auto"/>
        <w:rPr>
          <w:rFonts w:asciiTheme="minorHAnsi" w:hAnsiTheme="minorHAnsi" w:cstheme="minorHAnsi"/>
          <w:b/>
          <w:bCs/>
        </w:rPr>
      </w:pPr>
      <w:bookmarkStart w:id="7" w:name="_Toc191054314"/>
      <w:r w:rsidRPr="00321FB1">
        <w:rPr>
          <w:rFonts w:asciiTheme="minorHAnsi" w:hAnsiTheme="minorHAnsi" w:cstheme="minorHAnsi"/>
          <w:b/>
          <w:bCs/>
        </w:rPr>
        <w:lastRenderedPageBreak/>
        <w:t xml:space="preserve">Long-Term </w:t>
      </w:r>
      <w:r w:rsidR="00FE635C" w:rsidRPr="00321FB1">
        <w:rPr>
          <w:rFonts w:asciiTheme="minorHAnsi" w:hAnsiTheme="minorHAnsi" w:cstheme="minorHAnsi"/>
          <w:b/>
          <w:bCs/>
        </w:rPr>
        <w:t>Improvements</w:t>
      </w:r>
      <w:bookmarkEnd w:id="7"/>
    </w:p>
    <w:p w14:paraId="1A5B65BB" w14:textId="5660CD9F" w:rsidR="00321FB1" w:rsidRDefault="00565312" w:rsidP="00321FB1">
      <w:pPr>
        <w:pStyle w:val="Subtitle"/>
        <w:numPr>
          <w:ilvl w:val="0"/>
          <w:numId w:val="0"/>
        </w:numPr>
        <w:rPr>
          <w:rFonts w:asciiTheme="minorHAnsi" w:hAnsiTheme="minorHAnsi" w:cstheme="minorHAnsi"/>
          <w:color w:val="1F4E79"/>
          <w:sz w:val="32"/>
          <w:szCs w:val="32"/>
        </w:rPr>
      </w:pPr>
      <w:r>
        <w:rPr>
          <w:rFonts w:asciiTheme="minorHAnsi" w:hAnsiTheme="minorHAnsi" w:cstheme="minorHAnsi"/>
          <w:color w:val="1F4E79"/>
          <w:sz w:val="32"/>
          <w:szCs w:val="32"/>
        </w:rPr>
        <w:t>User Account Management</w:t>
      </w:r>
    </w:p>
    <w:p w14:paraId="6CCABFC4" w14:textId="23EFB924" w:rsidR="00160CCA" w:rsidRPr="00817D98" w:rsidRDefault="00DA4C67" w:rsidP="00565312">
      <w:pPr>
        <w:rPr>
          <w:b/>
          <w:bCs/>
        </w:rPr>
      </w:pPr>
      <w:r w:rsidRPr="00DA4C67">
        <w:t xml:space="preserve">For educational purposes, this project focused on creating a functional database and user account management system for a car dealership called </w:t>
      </w:r>
      <w:r w:rsidR="00511D4B">
        <w:t>“</w:t>
      </w:r>
      <w:r w:rsidRPr="00DA4C67">
        <w:t>Hederlige Harrys Bilar</w:t>
      </w:r>
      <w:r w:rsidR="00511D4B">
        <w:t>”</w:t>
      </w:r>
      <w:r w:rsidR="002909AE">
        <w:t xml:space="preserve">. </w:t>
      </w:r>
      <w:r w:rsidR="00564DAD">
        <w:t xml:space="preserve">We created a SQL script that allows the user to register and log in. </w:t>
      </w:r>
      <w:r w:rsidR="00217349" w:rsidRPr="00217349">
        <w:t>If this were a real project, we would develop a website using one of three common backend technologies: PHP, Python, or Node.js.</w:t>
      </w:r>
    </w:p>
    <w:p w14:paraId="382986CC" w14:textId="5FD6D2ED" w:rsidR="00B7165A" w:rsidRPr="00817D98" w:rsidRDefault="00817D98" w:rsidP="00B7165A">
      <w:pPr>
        <w:rPr>
          <w:b/>
          <w:bCs/>
        </w:rPr>
      </w:pPr>
      <w:r w:rsidRPr="00817D98">
        <w:rPr>
          <w:b/>
          <w:bCs/>
        </w:rPr>
        <w:t>PHP</w:t>
      </w:r>
    </w:p>
    <w:p w14:paraId="344DBAA5" w14:textId="73375A84" w:rsidR="00C27788" w:rsidRDefault="00817D98" w:rsidP="00A65F04">
      <w:pPr>
        <w:rPr>
          <w:rFonts w:cstheme="minorHAnsi"/>
        </w:rPr>
      </w:pPr>
      <w:r w:rsidRPr="00817D98">
        <w:rPr>
          <w:rFonts w:cstheme="minorHAnsi"/>
        </w:rPr>
        <w:t>It’s one of the go-to</w:t>
      </w:r>
      <w:r>
        <w:rPr>
          <w:rFonts w:cstheme="minorHAnsi"/>
        </w:rPr>
        <w:t xml:space="preserve"> language for server-side web development. </w:t>
      </w:r>
      <w:r w:rsidR="006E716D">
        <w:rPr>
          <w:rFonts w:cstheme="minorHAnsi"/>
        </w:rPr>
        <w:t xml:space="preserve">Using MySQL or MariaDB as the database backend. </w:t>
      </w:r>
      <w:r w:rsidR="00CD3871">
        <w:rPr>
          <w:rFonts w:cstheme="minorHAnsi"/>
        </w:rPr>
        <w:t xml:space="preserve">It’s widely used for building dynamic web applications that </w:t>
      </w:r>
      <w:r w:rsidR="00BD618B">
        <w:rPr>
          <w:rFonts w:cstheme="minorHAnsi"/>
        </w:rPr>
        <w:t>include</w:t>
      </w:r>
      <w:r w:rsidR="00CD3871">
        <w:rPr>
          <w:rFonts w:cstheme="minorHAnsi"/>
        </w:rPr>
        <w:t xml:space="preserve"> user registration, login flows and password resets. </w:t>
      </w:r>
    </w:p>
    <w:p w14:paraId="14C46661" w14:textId="5F1F0386" w:rsidR="00BD618B" w:rsidRDefault="00BD618B" w:rsidP="006553A0">
      <w:pPr>
        <w:rPr>
          <w:rFonts w:cstheme="minorHAnsi"/>
          <w:b/>
          <w:bCs/>
        </w:rPr>
      </w:pPr>
      <w:r>
        <w:rPr>
          <w:rFonts w:cstheme="minorHAnsi"/>
          <w:b/>
          <w:bCs/>
        </w:rPr>
        <w:t>Python</w:t>
      </w:r>
    </w:p>
    <w:p w14:paraId="2AAB149C" w14:textId="121ADC41" w:rsidR="00BD618B" w:rsidRDefault="00BD618B" w:rsidP="006553A0">
      <w:pPr>
        <w:rPr>
          <w:rFonts w:cstheme="minorHAnsi"/>
        </w:rPr>
      </w:pPr>
      <w:r>
        <w:rPr>
          <w:rFonts w:cstheme="minorHAnsi"/>
        </w:rPr>
        <w:t>Python is a versatile and highly readable programming language</w:t>
      </w:r>
      <w:r w:rsidR="00794C4D">
        <w:rPr>
          <w:rFonts w:cstheme="minorHAnsi"/>
        </w:rPr>
        <w:t xml:space="preserve"> with frameworks like Flask and Django. It provides powerful tools for web development.</w:t>
      </w:r>
      <w:r w:rsidR="002A56FE">
        <w:rPr>
          <w:rFonts w:cstheme="minorHAnsi"/>
        </w:rPr>
        <w:t xml:space="preserve"> </w:t>
      </w:r>
      <w:r w:rsidR="00794C4D">
        <w:rPr>
          <w:rFonts w:cstheme="minorHAnsi"/>
        </w:rPr>
        <w:t xml:space="preserve">Due to </w:t>
      </w:r>
      <w:r w:rsidR="002A56FE">
        <w:rPr>
          <w:rFonts w:cstheme="minorHAnsi"/>
        </w:rPr>
        <w:t>its</w:t>
      </w:r>
      <w:r w:rsidR="00794C4D">
        <w:rPr>
          <w:rFonts w:cstheme="minorHAnsi"/>
        </w:rPr>
        <w:t xml:space="preserve"> clear and concise syntax</w:t>
      </w:r>
      <w:r w:rsidR="002A56FE">
        <w:rPr>
          <w:rFonts w:cstheme="minorHAnsi"/>
        </w:rPr>
        <w:t xml:space="preserve"> making it easy to write maintainable and secure authentication systems. </w:t>
      </w:r>
      <w:r w:rsidR="009E3801" w:rsidRPr="009E3801">
        <w:rPr>
          <w:rFonts w:cstheme="minorHAnsi"/>
        </w:rPr>
        <w:t xml:space="preserve">Python also includes libraries such as </w:t>
      </w:r>
      <w:r w:rsidR="009E3801" w:rsidRPr="009E3801">
        <w:rPr>
          <w:rFonts w:cstheme="minorHAnsi"/>
          <w:b/>
          <w:bCs/>
        </w:rPr>
        <w:t>bcrypt</w:t>
      </w:r>
      <w:r w:rsidR="009E3801" w:rsidRPr="009E3801">
        <w:rPr>
          <w:rFonts w:cstheme="minorHAnsi"/>
        </w:rPr>
        <w:t xml:space="preserve"> and </w:t>
      </w:r>
      <w:r w:rsidR="009E3801" w:rsidRPr="009E3801">
        <w:rPr>
          <w:rFonts w:cstheme="minorHAnsi"/>
          <w:b/>
          <w:bCs/>
        </w:rPr>
        <w:t>PyJWT</w:t>
      </w:r>
      <w:r w:rsidR="009E3801" w:rsidRPr="009E3801">
        <w:rPr>
          <w:rFonts w:cstheme="minorHAnsi"/>
        </w:rPr>
        <w:t>, which enable strong password hashing and token-based authentication.</w:t>
      </w:r>
    </w:p>
    <w:p w14:paraId="1C1F2DC8" w14:textId="64C9D575" w:rsidR="00860324" w:rsidRDefault="00860324" w:rsidP="006553A0">
      <w:pPr>
        <w:rPr>
          <w:rFonts w:cstheme="minorHAnsi"/>
          <w:b/>
          <w:bCs/>
        </w:rPr>
      </w:pPr>
      <w:r>
        <w:rPr>
          <w:rFonts w:cstheme="minorHAnsi"/>
          <w:b/>
          <w:bCs/>
        </w:rPr>
        <w:t>Node.js</w:t>
      </w:r>
    </w:p>
    <w:p w14:paraId="4FB7FB7F" w14:textId="20E1C327" w:rsidR="005A073E" w:rsidRDefault="00860324" w:rsidP="006553A0">
      <w:pPr>
        <w:rPr>
          <w:rFonts w:cstheme="minorHAnsi"/>
        </w:rPr>
      </w:pPr>
      <w:r>
        <w:rPr>
          <w:rFonts w:cstheme="minorHAnsi"/>
        </w:rPr>
        <w:t xml:space="preserve">It’s powered by JavaScript and is </w:t>
      </w:r>
      <w:r w:rsidR="00F934DF">
        <w:rPr>
          <w:rFonts w:cstheme="minorHAnsi"/>
        </w:rPr>
        <w:t>well known</w:t>
      </w:r>
      <w:r>
        <w:rPr>
          <w:rFonts w:cstheme="minorHAnsi"/>
        </w:rPr>
        <w:t xml:space="preserve"> for fast, event-driven and non-blocking I/O </w:t>
      </w:r>
      <w:r w:rsidR="00BA4116">
        <w:rPr>
          <w:rFonts w:cstheme="minorHAnsi"/>
        </w:rPr>
        <w:t>models</w:t>
      </w:r>
      <w:r>
        <w:rPr>
          <w:rFonts w:cstheme="minorHAnsi"/>
        </w:rPr>
        <w:t>.</w:t>
      </w:r>
      <w:r w:rsidR="005F0FDA">
        <w:rPr>
          <w:rFonts w:cstheme="minorHAnsi"/>
        </w:rPr>
        <w:t xml:space="preserve"> </w:t>
      </w:r>
      <w:r w:rsidR="00A06E0F" w:rsidRPr="00A06E0F">
        <w:rPr>
          <w:rFonts w:cstheme="minorHAnsi"/>
        </w:rPr>
        <w:t>Like the other two backend technologies, Node.js efficiently handles user registrations, logins, and password management</w:t>
      </w:r>
      <w:r w:rsidR="005F0FDA">
        <w:rPr>
          <w:rFonts w:cstheme="minorHAnsi"/>
        </w:rPr>
        <w:t>.</w:t>
      </w:r>
      <w:r>
        <w:rPr>
          <w:rFonts w:cstheme="minorHAnsi"/>
        </w:rPr>
        <w:t xml:space="preserve"> </w:t>
      </w:r>
      <w:r w:rsidR="00BA4116">
        <w:rPr>
          <w:rFonts w:cstheme="minorHAnsi"/>
        </w:rPr>
        <w:t>Node.js is perfect for handling high concurrency for websites/applications that’s expecting frequent user interactions.</w:t>
      </w:r>
    </w:p>
    <w:p w14:paraId="40F890E3" w14:textId="4DD9BF7E" w:rsidR="0048056C" w:rsidRDefault="0048056C" w:rsidP="006553A0">
      <w:pPr>
        <w:rPr>
          <w:rFonts w:cstheme="minorHAnsi"/>
        </w:rPr>
      </w:pPr>
      <w:r>
        <w:rPr>
          <w:rFonts w:cstheme="minorHAnsi"/>
        </w:rPr>
        <w:t>With the help of one of these backend technologies</w:t>
      </w:r>
      <w:r w:rsidR="000E6E59">
        <w:rPr>
          <w:rFonts w:cstheme="minorHAnsi"/>
        </w:rPr>
        <w:t xml:space="preserve">, we would provide </w:t>
      </w:r>
      <w:r w:rsidR="00E31043">
        <w:rPr>
          <w:rFonts w:cstheme="minorHAnsi"/>
        </w:rPr>
        <w:t>Hederlige</w:t>
      </w:r>
      <w:r w:rsidR="000E6E59">
        <w:rPr>
          <w:rFonts w:cstheme="minorHAnsi"/>
        </w:rPr>
        <w:t xml:space="preserve"> Harrys </w:t>
      </w:r>
      <w:r w:rsidR="00B84B8C">
        <w:rPr>
          <w:rFonts w:cstheme="minorHAnsi"/>
        </w:rPr>
        <w:t>Bilar with</w:t>
      </w:r>
      <w:r w:rsidR="000E6E59">
        <w:rPr>
          <w:rFonts w:cstheme="minorHAnsi"/>
        </w:rPr>
        <w:t xml:space="preserve"> a functional </w:t>
      </w:r>
      <w:r w:rsidR="00D03290">
        <w:rPr>
          <w:rFonts w:cstheme="minorHAnsi"/>
        </w:rPr>
        <w:t>database and User Account Management system.</w:t>
      </w:r>
      <w:r w:rsidR="005A073E">
        <w:rPr>
          <w:rFonts w:cstheme="minorHAnsi"/>
        </w:rPr>
        <w:t xml:space="preserve"> </w:t>
      </w:r>
    </w:p>
    <w:p w14:paraId="294325BB" w14:textId="12D3F368" w:rsidR="00EC78D1" w:rsidRDefault="00B84B8C" w:rsidP="006553A0">
      <w:pPr>
        <w:rPr>
          <w:rFonts w:cstheme="minorHAnsi"/>
          <w:color w:val="1F4E79"/>
          <w:sz w:val="32"/>
          <w:szCs w:val="32"/>
        </w:rPr>
      </w:pPr>
      <w:r>
        <w:rPr>
          <w:rFonts w:cstheme="minorHAnsi"/>
          <w:color w:val="1F4E79"/>
          <w:sz w:val="32"/>
          <w:szCs w:val="32"/>
        </w:rPr>
        <w:t>User Experience</w:t>
      </w:r>
    </w:p>
    <w:p w14:paraId="03FD7D36" w14:textId="77777777" w:rsidR="00FD129A" w:rsidRDefault="00921D41" w:rsidP="006553A0">
      <w:pPr>
        <w:rPr>
          <w:rFonts w:cstheme="minorHAnsi"/>
        </w:rPr>
      </w:pPr>
      <w:r>
        <w:rPr>
          <w:rFonts w:cstheme="minorHAnsi"/>
        </w:rPr>
        <w:t>Improving the user experience is one of the</w:t>
      </w:r>
      <w:r w:rsidR="00401AC8">
        <w:rPr>
          <w:rFonts w:cstheme="minorHAnsi"/>
        </w:rPr>
        <w:t xml:space="preserve"> areas we would focus on, making it easier for our users </w:t>
      </w:r>
      <w:r w:rsidR="00282061">
        <w:rPr>
          <w:rFonts w:cstheme="minorHAnsi"/>
        </w:rPr>
        <w:t>to use our websit</w:t>
      </w:r>
      <w:r w:rsidR="00C40F69">
        <w:rPr>
          <w:rFonts w:cstheme="minorHAnsi"/>
        </w:rPr>
        <w:t>e would help the overall effectiveness</w:t>
      </w:r>
      <w:r w:rsidR="008E64A9">
        <w:rPr>
          <w:rFonts w:cstheme="minorHAnsi"/>
        </w:rPr>
        <w:t xml:space="preserve"> of online purchases. </w:t>
      </w:r>
    </w:p>
    <w:p w14:paraId="0FDCE7BE" w14:textId="04FF7B4F" w:rsidR="00FD129A" w:rsidRDefault="008E64A9" w:rsidP="006553A0">
      <w:pPr>
        <w:rPr>
          <w:rFonts w:cstheme="minorHAnsi"/>
        </w:rPr>
      </w:pPr>
      <w:r>
        <w:rPr>
          <w:rFonts w:cstheme="minorHAnsi"/>
        </w:rPr>
        <w:t>Just like many other websites, we would implement “</w:t>
      </w:r>
      <w:r w:rsidRPr="007E3CD0">
        <w:rPr>
          <w:rFonts w:cstheme="minorHAnsi"/>
          <w:b/>
          <w:bCs/>
        </w:rPr>
        <w:t>Social Login Integration</w:t>
      </w:r>
      <w:r>
        <w:rPr>
          <w:rFonts w:cstheme="minorHAnsi"/>
        </w:rPr>
        <w:t>” which allows a user to login through</w:t>
      </w:r>
      <w:r w:rsidR="00FD129A">
        <w:rPr>
          <w:rFonts w:cstheme="minorHAnsi"/>
        </w:rPr>
        <w:t xml:space="preserve"> third-party accounts such as Google, Facebook or GitHub using OAuth2.0 or OpenID Connect for faster and more convenient registration process.</w:t>
      </w:r>
    </w:p>
    <w:p w14:paraId="10C226CA" w14:textId="1A217E02" w:rsidR="00C718E8" w:rsidRPr="001D5F27" w:rsidRDefault="00C718E8" w:rsidP="006553A0">
      <w:pPr>
        <w:rPr>
          <w:rFonts w:cstheme="minorHAnsi"/>
        </w:rPr>
      </w:pPr>
      <w:r w:rsidRPr="00C718E8">
        <w:rPr>
          <w:rFonts w:cstheme="minorHAnsi"/>
        </w:rPr>
        <w:t xml:space="preserve">Ensuring that the website has a </w:t>
      </w:r>
      <w:r>
        <w:rPr>
          <w:rFonts w:cstheme="minorHAnsi"/>
        </w:rPr>
        <w:t>“</w:t>
      </w:r>
      <w:r w:rsidRPr="00C718E8">
        <w:rPr>
          <w:rFonts w:cstheme="minorHAnsi"/>
          <w:b/>
          <w:bCs/>
        </w:rPr>
        <w:t>Responsive design</w:t>
      </w:r>
      <w:r>
        <w:rPr>
          <w:rFonts w:cstheme="minorHAnsi"/>
        </w:rPr>
        <w:t>”</w:t>
      </w:r>
      <w:r w:rsidRPr="00C718E8">
        <w:rPr>
          <w:rFonts w:cstheme="minorHAnsi"/>
        </w:rPr>
        <w:t xml:space="preserve"> for mobile devices and tablets enhances the user experience for a wider audience.</w:t>
      </w:r>
    </w:p>
    <w:p w14:paraId="3A560065" w14:textId="6F9E0C21" w:rsidR="00D03290" w:rsidRDefault="006818B5" w:rsidP="00D03290">
      <w:pPr>
        <w:pStyle w:val="Subtitle"/>
        <w:numPr>
          <w:ilvl w:val="0"/>
          <w:numId w:val="0"/>
        </w:numPr>
        <w:rPr>
          <w:rFonts w:asciiTheme="minorHAnsi" w:hAnsiTheme="minorHAnsi" w:cstheme="minorHAnsi"/>
          <w:color w:val="1F4E79"/>
          <w:sz w:val="32"/>
          <w:szCs w:val="32"/>
        </w:rPr>
      </w:pPr>
      <w:r>
        <w:rPr>
          <w:rFonts w:asciiTheme="minorHAnsi" w:hAnsiTheme="minorHAnsi" w:cstheme="minorHAnsi"/>
          <w:color w:val="1F4E79"/>
          <w:sz w:val="32"/>
          <w:szCs w:val="32"/>
        </w:rPr>
        <w:t>Email</w:t>
      </w:r>
    </w:p>
    <w:p w14:paraId="366DA894" w14:textId="65B0C711" w:rsidR="00D03290" w:rsidRDefault="003B53FA" w:rsidP="006553A0">
      <w:pPr>
        <w:rPr>
          <w:rFonts w:cstheme="minorHAnsi"/>
        </w:rPr>
      </w:pPr>
      <w:r w:rsidRPr="003B53FA">
        <w:rPr>
          <w:rFonts w:cstheme="minorHAnsi"/>
        </w:rPr>
        <w:t>Our script allows SQL to send an email with the verification token. However, sending emails directly from SQL is not ideal due to security concerns and because SQL’s primary purpose is data storage.</w:t>
      </w:r>
      <w:r w:rsidR="00265E30">
        <w:rPr>
          <w:rFonts w:cstheme="minorHAnsi"/>
        </w:rPr>
        <w:t xml:space="preserve"> Just like </w:t>
      </w:r>
      <w:r w:rsidR="00144DE6">
        <w:rPr>
          <w:rFonts w:cstheme="minorHAnsi"/>
        </w:rPr>
        <w:t>User</w:t>
      </w:r>
      <w:r w:rsidR="00265E30">
        <w:rPr>
          <w:rFonts w:cstheme="minorHAnsi"/>
        </w:rPr>
        <w:t xml:space="preserve"> Account Management, we would be using one of the three backend technologies we mentioned</w:t>
      </w:r>
      <w:r w:rsidR="007A0FB6">
        <w:rPr>
          <w:rFonts w:cstheme="minorHAnsi"/>
        </w:rPr>
        <w:t xml:space="preserve"> to send our verification emails. </w:t>
      </w:r>
    </w:p>
    <w:p w14:paraId="10CAC6BA" w14:textId="77777777" w:rsidR="003B53FA" w:rsidRDefault="003B53FA" w:rsidP="006553A0">
      <w:pPr>
        <w:rPr>
          <w:rFonts w:cstheme="minorHAnsi"/>
        </w:rPr>
      </w:pPr>
    </w:p>
    <w:p w14:paraId="331E23E0" w14:textId="77777777" w:rsidR="007A0FB6" w:rsidRDefault="007A0FB6" w:rsidP="006553A0">
      <w:pPr>
        <w:rPr>
          <w:rFonts w:cstheme="minorHAnsi"/>
        </w:rPr>
      </w:pPr>
    </w:p>
    <w:p w14:paraId="7EF36476" w14:textId="21A4CEE8" w:rsidR="007A0FB6" w:rsidRDefault="00132CC6" w:rsidP="007A0FB6">
      <w:pPr>
        <w:pStyle w:val="Subtitle"/>
        <w:numPr>
          <w:ilvl w:val="0"/>
          <w:numId w:val="0"/>
        </w:numPr>
        <w:rPr>
          <w:rFonts w:asciiTheme="minorHAnsi" w:hAnsiTheme="minorHAnsi" w:cstheme="minorHAnsi"/>
          <w:color w:val="1F4E79"/>
          <w:sz w:val="32"/>
          <w:szCs w:val="32"/>
        </w:rPr>
      </w:pPr>
      <w:r>
        <w:rPr>
          <w:rFonts w:asciiTheme="minorHAnsi" w:hAnsiTheme="minorHAnsi" w:cstheme="minorHAnsi"/>
          <w:color w:val="1F4E79"/>
          <w:sz w:val="32"/>
          <w:szCs w:val="32"/>
        </w:rPr>
        <w:lastRenderedPageBreak/>
        <w:t>Two-Factor Authentication</w:t>
      </w:r>
      <w:r w:rsidR="002C411E">
        <w:rPr>
          <w:rFonts w:asciiTheme="minorHAnsi" w:hAnsiTheme="minorHAnsi" w:cstheme="minorHAnsi"/>
          <w:color w:val="1F4E79"/>
          <w:sz w:val="32"/>
          <w:szCs w:val="32"/>
        </w:rPr>
        <w:t xml:space="preserve"> (2FA)</w:t>
      </w:r>
    </w:p>
    <w:p w14:paraId="7DE897B9" w14:textId="5BCA7C7A" w:rsidR="002346F7" w:rsidRPr="002C411E" w:rsidRDefault="002C411E" w:rsidP="002C411E">
      <w:r>
        <w:t xml:space="preserve">2FA adds an extra layer of security by requiring the user to provide two forms of verification. </w:t>
      </w:r>
      <w:r w:rsidR="002346F7">
        <w:t>Usually by a password they themselves set and something they have (a device or token)</w:t>
      </w:r>
      <w:r w:rsidR="00110E05">
        <w:t xml:space="preserve"> such as Google Authenticator, Authy or Microsoft Authenticator. These authenticators generate temporary codes that the user must enter after providing their password. It could also be SMS-Based 2FA</w:t>
      </w:r>
      <w:r w:rsidR="00B02251">
        <w:t xml:space="preserve"> although less secure where the user gets sent a one-time password via SMS to the user’s mobile phone.</w:t>
      </w:r>
    </w:p>
    <w:p w14:paraId="3A4C541C" w14:textId="473F2118" w:rsidR="00DA6BAD" w:rsidRDefault="00DA6BAD" w:rsidP="00DA6BAD">
      <w:pPr>
        <w:pStyle w:val="Subtitle"/>
        <w:numPr>
          <w:ilvl w:val="0"/>
          <w:numId w:val="0"/>
        </w:numPr>
        <w:rPr>
          <w:rFonts w:asciiTheme="minorHAnsi" w:hAnsiTheme="minorHAnsi" w:cstheme="minorHAnsi"/>
          <w:color w:val="1F4E79"/>
          <w:sz w:val="32"/>
          <w:szCs w:val="32"/>
        </w:rPr>
      </w:pPr>
      <w:r>
        <w:rPr>
          <w:rFonts w:asciiTheme="minorHAnsi" w:hAnsiTheme="minorHAnsi" w:cstheme="minorHAnsi"/>
          <w:color w:val="1F4E79"/>
          <w:sz w:val="32"/>
          <w:szCs w:val="32"/>
        </w:rPr>
        <w:t>Database</w:t>
      </w:r>
    </w:p>
    <w:p w14:paraId="0BEA1324" w14:textId="076E3C2B" w:rsidR="00DA6BAD" w:rsidRDefault="003B5D57" w:rsidP="00DA6BAD">
      <w:r>
        <w:t xml:space="preserve">For a database that stores user’s data, we will need to create a more secure database than we’ve done with this current project. That would mean that we would need to look to implement </w:t>
      </w:r>
      <w:r w:rsidR="003E4DEB">
        <w:rPr>
          <w:i/>
          <w:iCs/>
        </w:rPr>
        <w:t xml:space="preserve">audit trails </w:t>
      </w:r>
      <w:r w:rsidR="003E4DEB">
        <w:t>for sensitive user actions like password changes, login attempts or email updates.</w:t>
      </w:r>
    </w:p>
    <w:p w14:paraId="475B9B39" w14:textId="40E162E5" w:rsidR="00FB26DA" w:rsidRDefault="00FB26DA" w:rsidP="00DA6BAD">
      <w:r>
        <w:rPr>
          <w:i/>
          <w:iCs/>
        </w:rPr>
        <w:t xml:space="preserve">Backup &amp; Disaster Recovery </w:t>
      </w:r>
      <w:r>
        <w:t xml:space="preserve">is also instrumental in </w:t>
      </w:r>
      <w:r w:rsidR="00F217CD">
        <w:t xml:space="preserve">ensuring a safer database for a company with plenty of customers. </w:t>
      </w:r>
      <w:r w:rsidR="001D0ACE">
        <w:t xml:space="preserve">By setting up automated database backups and regular testing of disaster recovery </w:t>
      </w:r>
      <w:r w:rsidR="00E27A34">
        <w:t>procedures, you</w:t>
      </w:r>
      <w:r w:rsidR="001D0ACE">
        <w:t xml:space="preserve"> </w:t>
      </w:r>
      <w:r w:rsidR="00DF27BA">
        <w:t xml:space="preserve">can ensure your data is safe and can be restored in case of an issue. </w:t>
      </w:r>
    </w:p>
    <w:p w14:paraId="1B5BC5D5" w14:textId="5C6C22EC" w:rsidR="00316DA4" w:rsidRPr="009313CA" w:rsidRDefault="009B7B83" w:rsidP="00DA6BAD">
      <w:pPr>
        <w:rPr>
          <w:i/>
          <w:iCs/>
        </w:rPr>
      </w:pPr>
      <w:r>
        <w:rPr>
          <w:i/>
          <w:iCs/>
        </w:rPr>
        <w:t xml:space="preserve">Automated Cleanup </w:t>
      </w:r>
      <w:r>
        <w:t>for log</w:t>
      </w:r>
      <w:r w:rsidR="009313CA">
        <w:t xml:space="preserve">s in our database such as our </w:t>
      </w:r>
      <w:r w:rsidR="00525300">
        <w:t>Login</w:t>
      </w:r>
      <w:r>
        <w:t xml:space="preserve"> Logs</w:t>
      </w:r>
      <w:r w:rsidR="009313CA">
        <w:t xml:space="preserve"> table</w:t>
      </w:r>
      <w:r>
        <w:t xml:space="preserve"> </w:t>
      </w:r>
      <w:r w:rsidR="007211E6">
        <w:t xml:space="preserve">will be crucial to ensure that old data </w:t>
      </w:r>
      <w:r w:rsidR="00B75405">
        <w:t xml:space="preserve">doesn’t </w:t>
      </w:r>
      <w:r w:rsidR="009313CA">
        <w:t>take up</w:t>
      </w:r>
      <w:r w:rsidR="00B75405">
        <w:t xml:space="preserve"> too much space</w:t>
      </w:r>
      <w:r w:rsidR="00525300">
        <w:t>.</w:t>
      </w:r>
      <w:r w:rsidR="00525300" w:rsidRPr="009313CA">
        <w:rPr>
          <w:i/>
          <w:iCs/>
        </w:rPr>
        <w:t xml:space="preserve"> </w:t>
      </w:r>
    </w:p>
    <w:p w14:paraId="3602068B" w14:textId="22DD8FA1" w:rsidR="00525300" w:rsidRDefault="00CA065A" w:rsidP="00DA6BAD">
      <w:r>
        <w:rPr>
          <w:i/>
          <w:iCs/>
        </w:rPr>
        <w:t>Indexing and</w:t>
      </w:r>
      <w:r w:rsidR="00845525">
        <w:rPr>
          <w:i/>
          <w:iCs/>
        </w:rPr>
        <w:t xml:space="preserve"> </w:t>
      </w:r>
      <w:r w:rsidR="00845525">
        <w:t xml:space="preserve">adding proper indexes for a big database is crucial </w:t>
      </w:r>
      <w:r>
        <w:t xml:space="preserve">for </w:t>
      </w:r>
      <w:r w:rsidR="00651357">
        <w:t>faster</w:t>
      </w:r>
      <w:r w:rsidR="00046AD8">
        <w:t xml:space="preserve"> performance. </w:t>
      </w:r>
    </w:p>
    <w:p w14:paraId="44BA78BA" w14:textId="32FC4FF6" w:rsidR="00E76C90" w:rsidRDefault="00E76C90" w:rsidP="00E76C90">
      <w:pPr>
        <w:pStyle w:val="Subtitle"/>
        <w:numPr>
          <w:ilvl w:val="0"/>
          <w:numId w:val="0"/>
        </w:numPr>
        <w:rPr>
          <w:rFonts w:asciiTheme="minorHAnsi" w:hAnsiTheme="minorHAnsi" w:cstheme="minorHAnsi"/>
          <w:color w:val="1F4E79"/>
          <w:sz w:val="32"/>
          <w:szCs w:val="32"/>
        </w:rPr>
      </w:pPr>
      <w:r>
        <w:rPr>
          <w:rFonts w:asciiTheme="minorHAnsi" w:hAnsiTheme="minorHAnsi" w:cstheme="minorHAnsi"/>
          <w:color w:val="1F4E79"/>
          <w:sz w:val="32"/>
          <w:szCs w:val="32"/>
        </w:rPr>
        <w:t>User Roles &amp; Permissions</w:t>
      </w:r>
    </w:p>
    <w:p w14:paraId="23D530B6" w14:textId="7A1CECE8" w:rsidR="00E76C90" w:rsidRDefault="00AE6DF3" w:rsidP="00DA6BAD">
      <w:r w:rsidRPr="00AE6DF3">
        <w:t>Although there are two roles,</w:t>
      </w:r>
      <w:r>
        <w:t xml:space="preserve"> </w:t>
      </w:r>
      <w:r w:rsidRPr="00AE6DF3">
        <w:t>"A" for Admin and "C" for Customer (the default role)</w:t>
      </w:r>
      <w:r>
        <w:t xml:space="preserve"> </w:t>
      </w:r>
      <w:r w:rsidRPr="00AE6DF3">
        <w:t>no specific permissions have been assigned to them yet. In future improvements, we plan to implement role-based permissions to enhance security. Customers should only have access to the information necessary for their interactions, while administrators will be granted the appropriate permission</w:t>
      </w:r>
      <w:r>
        <w:t>s</w:t>
      </w:r>
      <w:r w:rsidRPr="00AE6DF3">
        <w:t xml:space="preserve"> to perform their tasks efficiently.</w:t>
      </w:r>
    </w:p>
    <w:p w14:paraId="4A1BDD84" w14:textId="77777777" w:rsidR="0090755F" w:rsidRDefault="0090755F" w:rsidP="00DA6BAD"/>
    <w:p w14:paraId="3397D41F" w14:textId="77777777" w:rsidR="0090755F" w:rsidRDefault="0090755F" w:rsidP="00DA6BAD"/>
    <w:p w14:paraId="3FC50902" w14:textId="77777777" w:rsidR="0090755F" w:rsidRDefault="0090755F" w:rsidP="00DA6BAD"/>
    <w:p w14:paraId="6BA576D4" w14:textId="77777777" w:rsidR="0090755F" w:rsidRDefault="0090755F" w:rsidP="00DA6BAD"/>
    <w:p w14:paraId="47FBF0BA" w14:textId="77777777" w:rsidR="0090755F" w:rsidRDefault="0090755F" w:rsidP="00DA6BAD"/>
    <w:p w14:paraId="379E1D69" w14:textId="77777777" w:rsidR="0090755F" w:rsidRDefault="0090755F" w:rsidP="00DA6BAD"/>
    <w:p w14:paraId="7DDCECBF" w14:textId="77777777" w:rsidR="0090755F" w:rsidRDefault="0090755F" w:rsidP="00DA6BAD"/>
    <w:p w14:paraId="6F3FDC66" w14:textId="77777777" w:rsidR="0090755F" w:rsidRDefault="0090755F" w:rsidP="00DA6BAD"/>
    <w:p w14:paraId="2DAA9F05" w14:textId="77777777" w:rsidR="0090755F" w:rsidRDefault="0090755F" w:rsidP="00DA6BAD"/>
    <w:p w14:paraId="1C22D579" w14:textId="77777777" w:rsidR="0090755F" w:rsidRDefault="0090755F" w:rsidP="00DA6BAD"/>
    <w:p w14:paraId="49D42873" w14:textId="77777777" w:rsidR="0090755F" w:rsidRDefault="0090755F" w:rsidP="00DA6BAD"/>
    <w:p w14:paraId="3AD4187E" w14:textId="18F27CC9" w:rsidR="004A4A3A" w:rsidRDefault="004A4A3A" w:rsidP="004A4A3A">
      <w:pPr>
        <w:pStyle w:val="Heading1"/>
        <w:spacing w:before="0" w:line="276" w:lineRule="auto"/>
        <w:rPr>
          <w:rFonts w:asciiTheme="minorHAnsi" w:hAnsiTheme="minorHAnsi" w:cstheme="minorHAnsi"/>
          <w:b/>
          <w:bCs/>
        </w:rPr>
      </w:pPr>
      <w:bookmarkStart w:id="8" w:name="_Toc191054315"/>
      <w:r>
        <w:rPr>
          <w:rFonts w:asciiTheme="minorHAnsi" w:hAnsiTheme="minorHAnsi" w:cstheme="minorHAnsi"/>
          <w:b/>
          <w:bCs/>
        </w:rPr>
        <w:lastRenderedPageBreak/>
        <w:t>HHB – SQLQueries</w:t>
      </w:r>
      <w:bookmarkEnd w:id="8"/>
      <w:r w:rsidR="001E303E">
        <w:rPr>
          <w:rFonts w:asciiTheme="minorHAnsi" w:hAnsiTheme="minorHAnsi" w:cstheme="minorHAnsi"/>
          <w:b/>
          <w:bCs/>
        </w:rPr>
        <w:t xml:space="preserve"> </w:t>
      </w:r>
    </w:p>
    <w:p w14:paraId="42EF463A" w14:textId="3408A9F0" w:rsidR="001E303E" w:rsidRPr="00FC33EE" w:rsidRDefault="004F27BA" w:rsidP="001E303E">
      <w:pPr>
        <w:rPr>
          <w:color w:val="FF0000"/>
          <w:sz w:val="20"/>
          <w:szCs w:val="20"/>
        </w:rPr>
      </w:pPr>
      <w:r w:rsidRPr="00FC33EE">
        <w:rPr>
          <w:color w:val="FF0000"/>
          <w:sz w:val="20"/>
          <w:szCs w:val="20"/>
        </w:rPr>
        <w:t>OBS! E</w:t>
      </w:r>
      <w:r w:rsidR="001E303E" w:rsidRPr="00FC33EE">
        <w:rPr>
          <w:color w:val="FF0000"/>
          <w:sz w:val="20"/>
          <w:szCs w:val="20"/>
        </w:rPr>
        <w:t xml:space="preserve">xecute </w:t>
      </w:r>
      <w:r w:rsidR="00850CFB" w:rsidRPr="00FC33EE">
        <w:rPr>
          <w:color w:val="FF0000"/>
          <w:sz w:val="20"/>
          <w:szCs w:val="20"/>
        </w:rPr>
        <w:t xml:space="preserve">the </w:t>
      </w:r>
      <w:r w:rsidR="001E303E" w:rsidRPr="00FC33EE">
        <w:rPr>
          <w:color w:val="FF0000"/>
          <w:sz w:val="20"/>
          <w:szCs w:val="20"/>
        </w:rPr>
        <w:t>HHB_</w:t>
      </w:r>
      <w:r w:rsidR="00850CFB" w:rsidRPr="00FC33EE">
        <w:rPr>
          <w:color w:val="FF0000"/>
          <w:sz w:val="20"/>
          <w:szCs w:val="20"/>
        </w:rPr>
        <w:t>SQLScript file</w:t>
      </w:r>
      <w:r w:rsidRPr="00FC33EE">
        <w:rPr>
          <w:color w:val="FF0000"/>
          <w:sz w:val="20"/>
          <w:szCs w:val="20"/>
        </w:rPr>
        <w:t xml:space="preserve"> before trying to run the commands for this file</w:t>
      </w:r>
      <w:r w:rsidR="00F4302E" w:rsidRPr="00FC33EE">
        <w:rPr>
          <w:color w:val="FF0000"/>
          <w:sz w:val="20"/>
          <w:szCs w:val="20"/>
        </w:rPr>
        <w:t xml:space="preserve"> </w:t>
      </w:r>
      <w:r w:rsidR="00FC33EE">
        <w:rPr>
          <w:color w:val="FF0000"/>
          <w:sz w:val="20"/>
          <w:szCs w:val="20"/>
        </w:rPr>
        <w:t>a</w:t>
      </w:r>
      <w:r w:rsidR="00F4302E" w:rsidRPr="00FC33EE">
        <w:rPr>
          <w:color w:val="FF0000"/>
          <w:sz w:val="20"/>
          <w:szCs w:val="20"/>
        </w:rPr>
        <w:t>nd use the zoom to read the screenshot</w:t>
      </w:r>
      <w:r w:rsidR="00FC33EE" w:rsidRPr="00FC33EE">
        <w:rPr>
          <w:color w:val="FF0000"/>
          <w:sz w:val="20"/>
          <w:szCs w:val="20"/>
        </w:rPr>
        <w:t>s that are unreadable due to size otherwise.</w:t>
      </w:r>
    </w:p>
    <w:p w14:paraId="1597D5C3" w14:textId="234DB5A7" w:rsidR="00C22EBB" w:rsidRDefault="006F352C" w:rsidP="00DA6BAD">
      <w:r>
        <w:t xml:space="preserve">In this section we will review the provided SQL file, which contains execution commands for stored procedures, views and SELECT statements to retrieve data from the Users and LoginLogs tables. Screenshots will be included to </w:t>
      </w:r>
      <w:r w:rsidR="00291FF4">
        <w:t xml:space="preserve">show the expected results, along with detailed explanations of how each query functions. This will </w:t>
      </w:r>
      <w:r w:rsidR="00D233EF">
        <w:t>help ensure that when you run the queries yourself, you achieve the same or similar results, depending on the data you input</w:t>
      </w:r>
      <w:r w:rsidR="00BA546D">
        <w:t xml:space="preserve">. You will need to execute some </w:t>
      </w:r>
      <w:r w:rsidR="00DB06C9">
        <w:t>execution commands</w:t>
      </w:r>
      <w:r w:rsidR="00BA546D">
        <w:t xml:space="preserve"> separatel</w:t>
      </w:r>
      <w:r w:rsidR="006D7E6E">
        <w:t>y or you’ll get errors due to formats set in the Stored Procedures.</w:t>
      </w:r>
    </w:p>
    <w:p w14:paraId="2D628CA0" w14:textId="41F49D45" w:rsidR="00FC670F" w:rsidRPr="007726A3" w:rsidRDefault="00FC670F" w:rsidP="00DA6BAD">
      <w:pPr>
        <w:rPr>
          <w:b/>
          <w:bCs/>
          <w:color w:val="1F4E79"/>
        </w:rPr>
      </w:pPr>
      <w:r w:rsidRPr="007726A3">
        <w:rPr>
          <w:b/>
          <w:bCs/>
          <w:color w:val="1F4E79"/>
        </w:rPr>
        <w:t>SELECT</w:t>
      </w:r>
      <w:r w:rsidR="007726A3">
        <w:rPr>
          <w:b/>
          <w:bCs/>
          <w:color w:val="1F4E79"/>
        </w:rPr>
        <w:t xml:space="preserve"> </w:t>
      </w:r>
      <w:r w:rsidRPr="007726A3">
        <w:rPr>
          <w:b/>
          <w:bCs/>
          <w:color w:val="1F4E79"/>
        </w:rPr>
        <w:t>Statements</w:t>
      </w:r>
    </w:p>
    <w:p w14:paraId="1D7E73A3" w14:textId="2F0C6DEF" w:rsidR="00C22EBB" w:rsidRDefault="00C22EBB" w:rsidP="00DA6BAD">
      <w:r>
        <w:rPr>
          <w:noProof/>
        </w:rPr>
        <w:drawing>
          <wp:inline distT="0" distB="0" distL="0" distR="0" wp14:anchorId="0AE2362E" wp14:editId="003350D2">
            <wp:extent cx="3086100" cy="1171575"/>
            <wp:effectExtent l="0" t="0" r="0" b="9525"/>
            <wp:docPr id="1903413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13009" name="Picture 1" descr="A screenshot of a computer program&#10;&#10;AI-generated content may be incorrect."/>
                    <pic:cNvPicPr/>
                  </pic:nvPicPr>
                  <pic:blipFill>
                    <a:blip r:embed="rId14"/>
                    <a:stretch>
                      <a:fillRect/>
                    </a:stretch>
                  </pic:blipFill>
                  <pic:spPr>
                    <a:xfrm>
                      <a:off x="0" y="0"/>
                      <a:ext cx="3086100" cy="1171575"/>
                    </a:xfrm>
                    <a:prstGeom prst="rect">
                      <a:avLst/>
                    </a:prstGeom>
                  </pic:spPr>
                </pic:pic>
              </a:graphicData>
            </a:graphic>
          </wp:inline>
        </w:drawing>
      </w:r>
    </w:p>
    <w:p w14:paraId="2399C44F" w14:textId="343BB184" w:rsidR="00BA546D" w:rsidRDefault="00F00E97" w:rsidP="00DA6BAD">
      <w:r>
        <w:t xml:space="preserve">Start off by using the “USE HederligeHarrysBilar;” code to ensure that </w:t>
      </w:r>
      <w:r w:rsidR="00B53677">
        <w:t xml:space="preserve">it’s the database that’s selected in </w:t>
      </w:r>
      <w:r w:rsidR="00F61C25">
        <w:t>SSMS</w:t>
      </w:r>
      <w:r w:rsidR="00B53677">
        <w:t>.</w:t>
      </w:r>
      <w:r w:rsidR="00BA546D">
        <w:t xml:space="preserve"> </w:t>
      </w:r>
    </w:p>
    <w:p w14:paraId="377958E7" w14:textId="219872CF" w:rsidR="00DB06C9" w:rsidRDefault="00DB06C9" w:rsidP="00DA6BAD">
      <w:r>
        <w:t xml:space="preserve">You can also select the whole code in that screenshot, and you’ll get a </w:t>
      </w:r>
      <w:r w:rsidR="00D754E2">
        <w:t>result</w:t>
      </w:r>
      <w:r>
        <w:t xml:space="preserve"> for </w:t>
      </w:r>
      <w:proofErr w:type="spellStart"/>
      <w:r>
        <w:t>Users.Users</w:t>
      </w:r>
      <w:proofErr w:type="spellEnd"/>
      <w:r w:rsidR="00D754E2">
        <w:t xml:space="preserve"> and </w:t>
      </w:r>
      <w:proofErr w:type="spellStart"/>
      <w:r w:rsidR="00D754E2">
        <w:t>Users.LoginLogs</w:t>
      </w:r>
      <w:proofErr w:type="spellEnd"/>
      <w:r w:rsidR="00D754E2">
        <w:t>:</w:t>
      </w:r>
    </w:p>
    <w:p w14:paraId="7547B515" w14:textId="665F9590" w:rsidR="00D754E2" w:rsidRDefault="00D754E2" w:rsidP="00DA6BAD">
      <w:r>
        <w:rPr>
          <w:noProof/>
        </w:rPr>
        <w:drawing>
          <wp:inline distT="0" distB="0" distL="0" distR="0" wp14:anchorId="7BF9AB65" wp14:editId="5BE79E9E">
            <wp:extent cx="6858000" cy="1891030"/>
            <wp:effectExtent l="0" t="0" r="0" b="0"/>
            <wp:docPr id="1370893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93946" name="Picture 1" descr="A screenshot of a computer&#10;&#10;AI-generated content may be incorrect."/>
                    <pic:cNvPicPr/>
                  </pic:nvPicPr>
                  <pic:blipFill>
                    <a:blip r:embed="rId15"/>
                    <a:stretch>
                      <a:fillRect/>
                    </a:stretch>
                  </pic:blipFill>
                  <pic:spPr>
                    <a:xfrm>
                      <a:off x="0" y="0"/>
                      <a:ext cx="6858000" cy="1891030"/>
                    </a:xfrm>
                    <a:prstGeom prst="rect">
                      <a:avLst/>
                    </a:prstGeom>
                  </pic:spPr>
                </pic:pic>
              </a:graphicData>
            </a:graphic>
          </wp:inline>
        </w:drawing>
      </w:r>
    </w:p>
    <w:p w14:paraId="1A51D1B2" w14:textId="4849DE64" w:rsidR="001410C8" w:rsidRDefault="00B0379B" w:rsidP="00DA6BAD">
      <w:r>
        <w:t xml:space="preserve">The data is all generated through ChatGPT so we don’t have to worry about GDPR here, these are the two tables built for this </w:t>
      </w:r>
      <w:r w:rsidR="007F151E">
        <w:t>project,</w:t>
      </w:r>
      <w:r>
        <w:t xml:space="preserve"> and you can see </w:t>
      </w:r>
      <w:r w:rsidR="00426D44">
        <w:t>all the different columns and the data inside it. Notice how the VerificationToken and VerificationTokenExpiry columns are “NULL”,</w:t>
      </w:r>
      <w:r w:rsidR="00483410">
        <w:t xml:space="preserve"> that’s because these accounts were manually added and not created through our “Register” procedure. </w:t>
      </w:r>
      <w:r w:rsidR="007F151E">
        <w:t xml:space="preserve">Other explanations for that </w:t>
      </w:r>
      <w:r w:rsidR="00190ED3">
        <w:t>are</w:t>
      </w:r>
      <w:r w:rsidR="007F151E">
        <w:t xml:space="preserve"> as documented, the</w:t>
      </w:r>
      <w:r w:rsidR="000E409C">
        <w:t xml:space="preserve"> data inside those two columns gets removed after being used once. </w:t>
      </w:r>
      <w:r w:rsidR="002A4483">
        <w:t xml:space="preserve">It’s a table for every </w:t>
      </w:r>
      <w:proofErr w:type="gramStart"/>
      <w:r w:rsidR="002A4483">
        <w:t>users</w:t>
      </w:r>
      <w:proofErr w:type="gramEnd"/>
      <w:r w:rsidR="002A4483">
        <w:t xml:space="preserve"> account</w:t>
      </w:r>
      <w:r w:rsidR="00B04A7B">
        <w:t xml:space="preserve"> information registered in the system. </w:t>
      </w:r>
    </w:p>
    <w:p w14:paraId="208F4E9A" w14:textId="5619082D" w:rsidR="001410C8" w:rsidRDefault="007F4DE6" w:rsidP="00DA6BAD">
      <w:r>
        <w:t xml:space="preserve">If we look at LoginLogs you can see </w:t>
      </w:r>
      <w:r w:rsidR="008034D5">
        <w:t>4 different users who’ve tried to log in at different points of time.</w:t>
      </w:r>
    </w:p>
    <w:p w14:paraId="667121AF" w14:textId="53B8C414" w:rsidR="008034D5" w:rsidRDefault="008034D5" w:rsidP="00DA6BAD">
      <w:r w:rsidRPr="001A7F2C">
        <w:rPr>
          <w:i/>
          <w:iCs/>
        </w:rPr>
        <w:t>Oliver Nilsson</w:t>
      </w:r>
      <w:r>
        <w:t xml:space="preserve"> – Tried to log in 2025-02-12</w:t>
      </w:r>
      <w:r w:rsidR="008323C3">
        <w:t xml:space="preserve"> between 01:00 – 01:15 and was successful on his last </w:t>
      </w:r>
      <w:r w:rsidR="00D874C1">
        <w:t>attempt</w:t>
      </w:r>
      <w:r w:rsidR="008323C3">
        <w:t>.</w:t>
      </w:r>
    </w:p>
    <w:p w14:paraId="2408E9BC" w14:textId="3C5E8B1A" w:rsidR="008323C3" w:rsidRDefault="008323C3" w:rsidP="00DA6BAD">
      <w:r w:rsidRPr="001A7F2C">
        <w:rPr>
          <w:i/>
          <w:iCs/>
        </w:rPr>
        <w:t>Kristin Forsberg</w:t>
      </w:r>
      <w:r>
        <w:t xml:space="preserve"> – </w:t>
      </w:r>
      <w:r w:rsidR="00D874C1">
        <w:t>She w</w:t>
      </w:r>
      <w:r w:rsidR="005C7E85">
        <w:t xml:space="preserve">as successful on both of her </w:t>
      </w:r>
      <w:r w:rsidR="00D874C1">
        <w:t>login attempts.</w:t>
      </w:r>
    </w:p>
    <w:p w14:paraId="3FE2E07D" w14:textId="7DD8ED68" w:rsidR="005C7E85" w:rsidRDefault="005C7E85" w:rsidP="00DA6BAD">
      <w:r w:rsidRPr="001A7F2C">
        <w:rPr>
          <w:i/>
          <w:iCs/>
        </w:rPr>
        <w:t>Markus Holm</w:t>
      </w:r>
      <w:r>
        <w:t xml:space="preserve"> – Tried to log in 2025-02-14</w:t>
      </w:r>
      <w:r w:rsidR="00D874C1">
        <w:t xml:space="preserve"> between 03:00 – 03:15 but was unsuccessful on all his attempts and ended up getting his account locked. </w:t>
      </w:r>
    </w:p>
    <w:p w14:paraId="279809F6" w14:textId="4EFC9FFB" w:rsidR="007726A3" w:rsidRDefault="00D874C1" w:rsidP="006553A0">
      <w:r w:rsidRPr="001A7F2C">
        <w:rPr>
          <w:i/>
          <w:iCs/>
        </w:rPr>
        <w:t>Josefine Eriksson</w:t>
      </w:r>
      <w:r>
        <w:t xml:space="preserve"> – She managed to log in on her first try.</w:t>
      </w:r>
    </w:p>
    <w:p w14:paraId="6ABB141E" w14:textId="0CFE3D43" w:rsidR="007726A3" w:rsidRDefault="00697880" w:rsidP="007726A3">
      <w:pPr>
        <w:rPr>
          <w:b/>
          <w:bCs/>
          <w:color w:val="1F4E79"/>
        </w:rPr>
      </w:pPr>
      <w:r>
        <w:rPr>
          <w:b/>
          <w:bCs/>
          <w:color w:val="1F4E79"/>
        </w:rPr>
        <w:lastRenderedPageBreak/>
        <w:t>System Mail – Adding a Database Mail Account</w:t>
      </w:r>
    </w:p>
    <w:p w14:paraId="440B36D8" w14:textId="0B89A018" w:rsidR="00622D36" w:rsidRPr="007726A3" w:rsidRDefault="00622D36" w:rsidP="007726A3">
      <w:pPr>
        <w:rPr>
          <w:b/>
          <w:bCs/>
          <w:color w:val="1F4E79"/>
        </w:rPr>
      </w:pPr>
      <w:r>
        <w:rPr>
          <w:noProof/>
        </w:rPr>
        <w:drawing>
          <wp:inline distT="0" distB="0" distL="0" distR="0" wp14:anchorId="39CF77CF" wp14:editId="628E92EA">
            <wp:extent cx="7200900" cy="2028825"/>
            <wp:effectExtent l="0" t="0" r="0" b="9525"/>
            <wp:docPr id="1783922180" name="Picture 1" descr="A white rectangle with blu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22180" name="Picture 1" descr="A white rectangle with blue and green text&#10;&#10;AI-generated content may be incorrect."/>
                    <pic:cNvPicPr/>
                  </pic:nvPicPr>
                  <pic:blipFill>
                    <a:blip r:embed="rId16"/>
                    <a:stretch>
                      <a:fillRect/>
                    </a:stretch>
                  </pic:blipFill>
                  <pic:spPr>
                    <a:xfrm>
                      <a:off x="0" y="0"/>
                      <a:ext cx="7200900" cy="2028825"/>
                    </a:xfrm>
                    <a:prstGeom prst="rect">
                      <a:avLst/>
                    </a:prstGeom>
                  </pic:spPr>
                </pic:pic>
              </a:graphicData>
            </a:graphic>
          </wp:inline>
        </w:drawing>
      </w:r>
    </w:p>
    <w:p w14:paraId="66FF49B2" w14:textId="3339734F" w:rsidR="007726A3" w:rsidRDefault="001E303E" w:rsidP="006553A0">
      <w:r>
        <w:t>This script adds a new Database Mail account in SQL Server using the sysmail_add_account_sp</w:t>
      </w:r>
      <w:r w:rsidR="00C13C57">
        <w:t xml:space="preserve"> stored procedure. The account is configured to send emails via Gmail’s SMTP server.</w:t>
      </w:r>
    </w:p>
    <w:p w14:paraId="5D2120BB" w14:textId="1A06B9AF" w:rsidR="00C13C57" w:rsidRPr="00C13C57" w:rsidRDefault="00C13C57" w:rsidP="00C13C57">
      <w:pPr>
        <w:pStyle w:val="ListParagraph"/>
        <w:numPr>
          <w:ilvl w:val="0"/>
          <w:numId w:val="25"/>
        </w:numPr>
        <w:rPr>
          <w:lang w:val="en-SE"/>
        </w:rPr>
      </w:pPr>
      <w:r w:rsidRPr="00C13C57">
        <w:rPr>
          <w:lang w:val="en-SE"/>
        </w:rPr>
        <w:t>Account Name: Hederlige Harrys Bilar AB (Can be modified if needed)</w:t>
      </w:r>
    </w:p>
    <w:p w14:paraId="5AF19833" w14:textId="5980642A" w:rsidR="00C13C57" w:rsidRPr="00C13C57" w:rsidRDefault="00C13C57" w:rsidP="00C13C57">
      <w:pPr>
        <w:pStyle w:val="ListParagraph"/>
        <w:numPr>
          <w:ilvl w:val="0"/>
          <w:numId w:val="25"/>
        </w:numPr>
        <w:rPr>
          <w:lang w:val="en-SE"/>
        </w:rPr>
      </w:pPr>
      <w:r w:rsidRPr="00C13C57">
        <w:rPr>
          <w:lang w:val="en-SE"/>
        </w:rPr>
        <w:t xml:space="preserve">Email Address: </w:t>
      </w:r>
      <w:hyperlink r:id="rId17" w:history="1">
        <w:r w:rsidRPr="0040039B">
          <w:rPr>
            <w:rStyle w:val="Hyperlink"/>
            <w:lang w:val="en-SE"/>
          </w:rPr>
          <w:t>Testmejl@gmail.com</w:t>
        </w:r>
      </w:hyperlink>
    </w:p>
    <w:p w14:paraId="0168B672" w14:textId="1538B747" w:rsidR="00C13C57" w:rsidRPr="00C13C57" w:rsidRDefault="00C13C57" w:rsidP="00C13C57">
      <w:pPr>
        <w:pStyle w:val="ListParagraph"/>
        <w:numPr>
          <w:ilvl w:val="0"/>
          <w:numId w:val="25"/>
        </w:numPr>
        <w:rPr>
          <w:lang w:val="en-SE"/>
        </w:rPr>
      </w:pPr>
      <w:r w:rsidRPr="00C13C57">
        <w:rPr>
          <w:lang w:val="en-SE"/>
        </w:rPr>
        <w:t>SMTP Server: smtp.gmail.com (Port 587, SSL enabled)</w:t>
      </w:r>
    </w:p>
    <w:p w14:paraId="292BE5B1" w14:textId="02F38820" w:rsidR="00C13C57" w:rsidRPr="00C13C57" w:rsidRDefault="00C13C57" w:rsidP="00C13C57">
      <w:pPr>
        <w:pStyle w:val="ListParagraph"/>
        <w:numPr>
          <w:ilvl w:val="0"/>
          <w:numId w:val="25"/>
        </w:numPr>
        <w:rPr>
          <w:lang w:val="en-SE"/>
        </w:rPr>
      </w:pPr>
      <w:r w:rsidRPr="00C13C57">
        <w:rPr>
          <w:lang w:val="en-SE"/>
        </w:rPr>
        <w:t>Authentication: Uses a Google App Password for secure authentication.</w:t>
      </w:r>
    </w:p>
    <w:p w14:paraId="083988FA" w14:textId="14178C93" w:rsidR="00C13C57" w:rsidRDefault="00C13C57" w:rsidP="00C13C57">
      <w:pPr>
        <w:rPr>
          <w:lang w:val="en-SE"/>
        </w:rPr>
      </w:pPr>
      <w:r w:rsidRPr="00C13C57">
        <w:rPr>
          <w:lang w:val="en-SE"/>
        </w:rPr>
        <w:t>This setup allows stored procedures to send emails via this configured mail account. No modifications are necessary unless specific changes are required for a different email setup.</w:t>
      </w:r>
    </w:p>
    <w:p w14:paraId="75E742F9" w14:textId="1971DEB6" w:rsidR="00B66B7F" w:rsidRDefault="00B66B7F" w:rsidP="00C13C57">
      <w:pPr>
        <w:rPr>
          <w:lang w:val="en-SE"/>
        </w:rPr>
      </w:pPr>
      <w:r>
        <w:rPr>
          <w:lang w:val="en-SE"/>
        </w:rPr>
        <w:t xml:space="preserve">When executing this code, the result will be “Commands completed successfully”. </w:t>
      </w:r>
      <w:r w:rsidR="00515BAE">
        <w:rPr>
          <w:lang w:val="en-SE"/>
        </w:rPr>
        <w:t>You can just leave it as is, the purpose for this code is only for the procedure to have the function to send emails</w:t>
      </w:r>
      <w:r w:rsidR="006F7C64">
        <w:rPr>
          <w:lang w:val="en-SE"/>
        </w:rPr>
        <w:t xml:space="preserve">. Running this is not </w:t>
      </w:r>
      <w:r w:rsidR="00633D6D">
        <w:rPr>
          <w:lang w:val="en-SE"/>
        </w:rPr>
        <w:t xml:space="preserve">a must so you can technically skip this code. </w:t>
      </w:r>
    </w:p>
    <w:p w14:paraId="77E79683" w14:textId="783765DA" w:rsidR="00393351" w:rsidRPr="00991131" w:rsidRDefault="00393351" w:rsidP="00393351">
      <w:pPr>
        <w:rPr>
          <w:b/>
          <w:bCs/>
          <w:color w:val="1F4E79"/>
        </w:rPr>
      </w:pPr>
      <w:r>
        <w:rPr>
          <w:b/>
          <w:bCs/>
          <w:color w:val="1F4E79"/>
        </w:rPr>
        <w:t>Register</w:t>
      </w:r>
    </w:p>
    <w:p w14:paraId="722604DD" w14:textId="2D9B6A30" w:rsidR="00393351" w:rsidRDefault="00AA593A" w:rsidP="00C13C57">
      <w:pPr>
        <w:rPr>
          <w:lang w:val="en-SE"/>
        </w:rPr>
      </w:pPr>
      <w:r>
        <w:rPr>
          <w:noProof/>
        </w:rPr>
        <w:drawing>
          <wp:inline distT="0" distB="0" distL="0" distR="0" wp14:anchorId="3E45791F" wp14:editId="663EBC2F">
            <wp:extent cx="6858000" cy="1197610"/>
            <wp:effectExtent l="0" t="0" r="0" b="2540"/>
            <wp:docPr id="133064307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43079" name="Picture 1" descr="A computer code with text&#10;&#10;AI-generated content may be incorrect."/>
                    <pic:cNvPicPr/>
                  </pic:nvPicPr>
                  <pic:blipFill>
                    <a:blip r:embed="rId18"/>
                    <a:stretch>
                      <a:fillRect/>
                    </a:stretch>
                  </pic:blipFill>
                  <pic:spPr>
                    <a:xfrm>
                      <a:off x="0" y="0"/>
                      <a:ext cx="6858000" cy="1197610"/>
                    </a:xfrm>
                    <a:prstGeom prst="rect">
                      <a:avLst/>
                    </a:prstGeom>
                  </pic:spPr>
                </pic:pic>
              </a:graphicData>
            </a:graphic>
          </wp:inline>
        </w:drawing>
      </w:r>
    </w:p>
    <w:p w14:paraId="7EC2E6EE" w14:textId="42D79A27" w:rsidR="00393351" w:rsidRDefault="00AA593A" w:rsidP="00C13C57">
      <w:pPr>
        <w:rPr>
          <w:lang w:val="en-SE"/>
        </w:rPr>
      </w:pPr>
      <w:r>
        <w:rPr>
          <w:lang w:val="en-SE"/>
        </w:rPr>
        <w:t xml:space="preserve">This Stored Procedure allows you to register a new account to the database, </w:t>
      </w:r>
      <w:r w:rsidR="00C67C05">
        <w:rPr>
          <w:lang w:val="en-SE"/>
        </w:rPr>
        <w:t xml:space="preserve">insert your account information by replacing </w:t>
      </w:r>
      <w:r w:rsidR="00DC5AF3">
        <w:rPr>
          <w:lang w:val="en-SE"/>
        </w:rPr>
        <w:t xml:space="preserve">the </w:t>
      </w:r>
      <w:r w:rsidR="00111608">
        <w:rPr>
          <w:lang w:val="en-SE"/>
        </w:rPr>
        <w:t>data</w:t>
      </w:r>
      <w:r w:rsidR="00DC5AF3">
        <w:rPr>
          <w:lang w:val="en-SE"/>
        </w:rPr>
        <w:t xml:space="preserve"> with “</w:t>
      </w:r>
      <w:r w:rsidR="00DC5AF3" w:rsidRPr="00DC5AF3">
        <w:rPr>
          <w:color w:val="FF0000"/>
          <w:lang w:val="en-SE"/>
        </w:rPr>
        <w:t>test</w:t>
      </w:r>
      <w:r w:rsidR="00DC5AF3">
        <w:rPr>
          <w:lang w:val="en-SE"/>
        </w:rPr>
        <w:t>” in them</w:t>
      </w:r>
      <w:r w:rsidR="00111608">
        <w:rPr>
          <w:lang w:val="en-SE"/>
        </w:rPr>
        <w:t xml:space="preserve"> with your own credentials. </w:t>
      </w:r>
      <w:r w:rsidR="008533B4">
        <w:rPr>
          <w:lang w:val="en-SE"/>
        </w:rPr>
        <w:br/>
      </w:r>
      <w:r w:rsidR="008533B4">
        <w:rPr>
          <w:noProof/>
        </w:rPr>
        <w:drawing>
          <wp:inline distT="0" distB="0" distL="0" distR="0" wp14:anchorId="644193F8" wp14:editId="74EB2F99">
            <wp:extent cx="6858000" cy="1298575"/>
            <wp:effectExtent l="0" t="0" r="0" b="0"/>
            <wp:docPr id="181183396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3967" name="Picture 1" descr="A close-up of a computer screen&#10;&#10;AI-generated content may be incorrect."/>
                    <pic:cNvPicPr/>
                  </pic:nvPicPr>
                  <pic:blipFill>
                    <a:blip r:embed="rId19"/>
                    <a:stretch>
                      <a:fillRect/>
                    </a:stretch>
                  </pic:blipFill>
                  <pic:spPr>
                    <a:xfrm>
                      <a:off x="0" y="0"/>
                      <a:ext cx="6858000" cy="1298575"/>
                    </a:xfrm>
                    <a:prstGeom prst="rect">
                      <a:avLst/>
                    </a:prstGeom>
                  </pic:spPr>
                </pic:pic>
              </a:graphicData>
            </a:graphic>
          </wp:inline>
        </w:drawing>
      </w:r>
    </w:p>
    <w:p w14:paraId="7BD28A2B" w14:textId="77777777" w:rsidR="005C77EE" w:rsidRDefault="005C77EE" w:rsidP="00C13C57">
      <w:pPr>
        <w:rPr>
          <w:lang w:val="en-SE"/>
        </w:rPr>
      </w:pPr>
    </w:p>
    <w:p w14:paraId="39FB1A48" w14:textId="3F675FC9" w:rsidR="00111608" w:rsidRDefault="008533B4" w:rsidP="00C13C57">
      <w:pPr>
        <w:rPr>
          <w:lang w:val="en-SE"/>
        </w:rPr>
      </w:pPr>
      <w:r>
        <w:rPr>
          <w:lang w:val="en-SE"/>
        </w:rPr>
        <w:lastRenderedPageBreak/>
        <w:t>Results:</w:t>
      </w:r>
    </w:p>
    <w:p w14:paraId="0E92EFD5" w14:textId="3A930476" w:rsidR="005C77EE" w:rsidRDefault="005C77EE" w:rsidP="00C13C57">
      <w:pPr>
        <w:rPr>
          <w:lang w:val="en-SE"/>
        </w:rPr>
      </w:pPr>
      <w:r>
        <w:rPr>
          <w:noProof/>
        </w:rPr>
        <w:drawing>
          <wp:inline distT="0" distB="0" distL="0" distR="0" wp14:anchorId="1087CE12" wp14:editId="551C72A7">
            <wp:extent cx="6858000" cy="965835"/>
            <wp:effectExtent l="0" t="0" r="0" b="5715"/>
            <wp:docPr id="986595321"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5321" name="Picture 1" descr="A close-up of a computer screen&#10;&#10;AI-generated content may be incorrect."/>
                    <pic:cNvPicPr/>
                  </pic:nvPicPr>
                  <pic:blipFill>
                    <a:blip r:embed="rId20"/>
                    <a:stretch>
                      <a:fillRect/>
                    </a:stretch>
                  </pic:blipFill>
                  <pic:spPr>
                    <a:xfrm>
                      <a:off x="0" y="0"/>
                      <a:ext cx="6858000" cy="965835"/>
                    </a:xfrm>
                    <a:prstGeom prst="rect">
                      <a:avLst/>
                    </a:prstGeom>
                  </pic:spPr>
                </pic:pic>
              </a:graphicData>
            </a:graphic>
          </wp:inline>
        </w:drawing>
      </w:r>
    </w:p>
    <w:p w14:paraId="3B79F132" w14:textId="7EDC9471" w:rsidR="00393351" w:rsidRDefault="002D242E" w:rsidP="00C13C57">
      <w:pPr>
        <w:rPr>
          <w:lang w:val="en-SE"/>
        </w:rPr>
      </w:pPr>
      <w:r>
        <w:rPr>
          <w:lang w:val="en-SE"/>
        </w:rPr>
        <w:t xml:space="preserve">By using the SELECT statement for </w:t>
      </w:r>
      <w:proofErr w:type="spellStart"/>
      <w:r>
        <w:rPr>
          <w:lang w:val="en-SE"/>
        </w:rPr>
        <w:t>Users.Users</w:t>
      </w:r>
      <w:proofErr w:type="spellEnd"/>
      <w:r>
        <w:rPr>
          <w:lang w:val="en-SE"/>
        </w:rPr>
        <w:t xml:space="preserve">, </w:t>
      </w:r>
      <w:r w:rsidR="005B072A">
        <w:rPr>
          <w:lang w:val="en-SE"/>
        </w:rPr>
        <w:t>a new account will be created for you:</w:t>
      </w:r>
    </w:p>
    <w:p w14:paraId="0615F901" w14:textId="1171C28A" w:rsidR="005B072A" w:rsidRDefault="005B072A" w:rsidP="00C13C57">
      <w:pPr>
        <w:rPr>
          <w:lang w:val="en-SE"/>
        </w:rPr>
      </w:pPr>
      <w:r>
        <w:rPr>
          <w:noProof/>
        </w:rPr>
        <w:drawing>
          <wp:inline distT="0" distB="0" distL="0" distR="0" wp14:anchorId="30602EFC" wp14:editId="1F2EA777">
            <wp:extent cx="6858000" cy="1875155"/>
            <wp:effectExtent l="0" t="0" r="0" b="0"/>
            <wp:docPr id="352877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77771" name="Picture 1" descr="A screenshot of a computer&#10;&#10;AI-generated content may be incorrect."/>
                    <pic:cNvPicPr/>
                  </pic:nvPicPr>
                  <pic:blipFill>
                    <a:blip r:embed="rId21"/>
                    <a:stretch>
                      <a:fillRect/>
                    </a:stretch>
                  </pic:blipFill>
                  <pic:spPr>
                    <a:xfrm>
                      <a:off x="0" y="0"/>
                      <a:ext cx="6858000" cy="1875155"/>
                    </a:xfrm>
                    <a:prstGeom prst="rect">
                      <a:avLst/>
                    </a:prstGeom>
                  </pic:spPr>
                </pic:pic>
              </a:graphicData>
            </a:graphic>
          </wp:inline>
        </w:drawing>
      </w:r>
    </w:p>
    <w:p w14:paraId="07290B68" w14:textId="3CD7D358" w:rsidR="00D264D6" w:rsidRDefault="005B072A" w:rsidP="00C13C57">
      <w:pPr>
        <w:rPr>
          <w:lang w:val="en-SE"/>
        </w:rPr>
      </w:pPr>
      <w:r>
        <w:rPr>
          <w:lang w:val="en-SE"/>
        </w:rPr>
        <w:t xml:space="preserve">Notice how your account has </w:t>
      </w:r>
      <w:r w:rsidR="004B7EF4">
        <w:rPr>
          <w:lang w:val="en-SE"/>
        </w:rPr>
        <w:t xml:space="preserve">a verification token and an expiring date, that’s because you created your account by using the </w:t>
      </w:r>
      <w:r w:rsidR="004B7EF4" w:rsidRPr="004B7EF4">
        <w:rPr>
          <w:i/>
          <w:iCs/>
          <w:lang w:val="en-SE"/>
        </w:rPr>
        <w:t>Register</w:t>
      </w:r>
      <w:r w:rsidR="004B7EF4">
        <w:rPr>
          <w:lang w:val="en-SE"/>
        </w:rPr>
        <w:t xml:space="preserve"> procedure. </w:t>
      </w:r>
    </w:p>
    <w:p w14:paraId="4B18604B" w14:textId="29CB2015" w:rsidR="00D264D6" w:rsidRDefault="00D264D6" w:rsidP="00C13C57">
      <w:pPr>
        <w:rPr>
          <w:lang w:val="en-SE"/>
        </w:rPr>
      </w:pPr>
      <w:r>
        <w:rPr>
          <w:lang w:val="en-SE"/>
        </w:rPr>
        <w:t xml:space="preserve">Results with </w:t>
      </w:r>
      <w:r w:rsidR="000736A9">
        <w:rPr>
          <w:lang w:val="en-SE"/>
        </w:rPr>
        <w:t>incorrect</w:t>
      </w:r>
      <w:r>
        <w:rPr>
          <w:lang w:val="en-SE"/>
        </w:rPr>
        <w:t xml:space="preserve"> email format:</w:t>
      </w:r>
    </w:p>
    <w:p w14:paraId="082F6C3A" w14:textId="64015B07" w:rsidR="000736A9" w:rsidRDefault="000736A9" w:rsidP="00C13C57">
      <w:pPr>
        <w:rPr>
          <w:lang w:val="en-SE"/>
        </w:rPr>
      </w:pPr>
      <w:r>
        <w:rPr>
          <w:noProof/>
        </w:rPr>
        <w:drawing>
          <wp:inline distT="0" distB="0" distL="0" distR="0" wp14:anchorId="230E14A1" wp14:editId="6AC7F60E">
            <wp:extent cx="6858000" cy="1033780"/>
            <wp:effectExtent l="0" t="0" r="0" b="0"/>
            <wp:docPr id="961852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2270" name="Picture 1" descr="A screenshot of a computer&#10;&#10;AI-generated content may be incorrect."/>
                    <pic:cNvPicPr/>
                  </pic:nvPicPr>
                  <pic:blipFill>
                    <a:blip r:embed="rId22"/>
                    <a:stretch>
                      <a:fillRect/>
                    </a:stretch>
                  </pic:blipFill>
                  <pic:spPr>
                    <a:xfrm>
                      <a:off x="0" y="0"/>
                      <a:ext cx="6858000" cy="1033780"/>
                    </a:xfrm>
                    <a:prstGeom prst="rect">
                      <a:avLst/>
                    </a:prstGeom>
                  </pic:spPr>
                </pic:pic>
              </a:graphicData>
            </a:graphic>
          </wp:inline>
        </w:drawing>
      </w:r>
    </w:p>
    <w:p w14:paraId="31B47BBE" w14:textId="66D0A3CB" w:rsidR="000736A9" w:rsidRDefault="000736A9" w:rsidP="00C13C57">
      <w:pPr>
        <w:rPr>
          <w:lang w:val="en-SE"/>
        </w:rPr>
      </w:pPr>
      <w:r>
        <w:rPr>
          <w:lang w:val="en-SE"/>
        </w:rPr>
        <w:t>Results with incorrect password format:</w:t>
      </w:r>
    </w:p>
    <w:p w14:paraId="01AAAF0A" w14:textId="781CBE37" w:rsidR="00082315" w:rsidRDefault="00082315" w:rsidP="00C13C57">
      <w:pPr>
        <w:rPr>
          <w:lang w:val="en-SE"/>
        </w:rPr>
      </w:pPr>
      <w:r>
        <w:rPr>
          <w:noProof/>
        </w:rPr>
        <w:drawing>
          <wp:inline distT="0" distB="0" distL="0" distR="0" wp14:anchorId="01BA4AB5" wp14:editId="6196C959">
            <wp:extent cx="5095875" cy="1571625"/>
            <wp:effectExtent l="0" t="0" r="9525" b="9525"/>
            <wp:docPr id="676329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9997" name="Picture 1" descr="A screenshot of a computer&#10;&#10;AI-generated content may be incorrect."/>
                    <pic:cNvPicPr/>
                  </pic:nvPicPr>
                  <pic:blipFill>
                    <a:blip r:embed="rId23"/>
                    <a:stretch>
                      <a:fillRect/>
                    </a:stretch>
                  </pic:blipFill>
                  <pic:spPr>
                    <a:xfrm>
                      <a:off x="0" y="0"/>
                      <a:ext cx="5095875" cy="1571625"/>
                    </a:xfrm>
                    <a:prstGeom prst="rect">
                      <a:avLst/>
                    </a:prstGeom>
                  </pic:spPr>
                </pic:pic>
              </a:graphicData>
            </a:graphic>
          </wp:inline>
        </w:drawing>
      </w:r>
    </w:p>
    <w:p w14:paraId="67DFD1F0" w14:textId="5BA5B96E" w:rsidR="000035B9" w:rsidRDefault="000035B9" w:rsidP="00C13C57">
      <w:pPr>
        <w:rPr>
          <w:lang w:val="en-SE"/>
        </w:rPr>
      </w:pPr>
      <w:r>
        <w:rPr>
          <w:lang w:val="en-SE"/>
        </w:rPr>
        <w:t>Results if the inserted email exists:</w:t>
      </w:r>
    </w:p>
    <w:p w14:paraId="7C8FB2C1" w14:textId="77777777" w:rsidR="00266724" w:rsidRPr="00266724" w:rsidRDefault="00266724" w:rsidP="00C13C57">
      <w:pPr>
        <w:rPr>
          <w:color w:val="FF0000"/>
        </w:rPr>
      </w:pPr>
      <w:r w:rsidRPr="00266724">
        <w:rPr>
          <w:color w:val="FF0000"/>
        </w:rPr>
        <w:t>The specified email address is already in use.</w:t>
      </w:r>
    </w:p>
    <w:p w14:paraId="644AAB27" w14:textId="77777777" w:rsidR="00266724" w:rsidRDefault="00266724" w:rsidP="00C13C57"/>
    <w:p w14:paraId="2E1149A5" w14:textId="77777777" w:rsidR="00266724" w:rsidRDefault="00266724" w:rsidP="00C13C57"/>
    <w:p w14:paraId="2FA27794" w14:textId="1F94E491" w:rsidR="00633D6D" w:rsidRPr="00991131" w:rsidRDefault="00876856" w:rsidP="00C13C57">
      <w:pPr>
        <w:rPr>
          <w:b/>
          <w:bCs/>
          <w:color w:val="1F4E79"/>
        </w:rPr>
      </w:pPr>
      <w:r>
        <w:rPr>
          <w:b/>
          <w:bCs/>
          <w:color w:val="1F4E79"/>
        </w:rPr>
        <w:lastRenderedPageBreak/>
        <w:t>Verification</w:t>
      </w:r>
    </w:p>
    <w:p w14:paraId="64A624C2" w14:textId="1E6D2328" w:rsidR="000D098E" w:rsidRDefault="00EB222B" w:rsidP="006553A0">
      <w:r>
        <w:rPr>
          <w:noProof/>
        </w:rPr>
        <w:drawing>
          <wp:inline distT="0" distB="0" distL="0" distR="0" wp14:anchorId="5BEA64EA" wp14:editId="1BEE4B7B">
            <wp:extent cx="5038725" cy="1562100"/>
            <wp:effectExtent l="0" t="0" r="9525" b="0"/>
            <wp:docPr id="20987381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8104" name="Picture 1" descr="A screen shot of a computer program&#10;&#10;AI-generated content may be incorrect."/>
                    <pic:cNvPicPr/>
                  </pic:nvPicPr>
                  <pic:blipFill>
                    <a:blip r:embed="rId24"/>
                    <a:stretch>
                      <a:fillRect/>
                    </a:stretch>
                  </pic:blipFill>
                  <pic:spPr>
                    <a:xfrm>
                      <a:off x="0" y="0"/>
                      <a:ext cx="5038725" cy="1562100"/>
                    </a:xfrm>
                    <a:prstGeom prst="rect">
                      <a:avLst/>
                    </a:prstGeom>
                  </pic:spPr>
                </pic:pic>
              </a:graphicData>
            </a:graphic>
          </wp:inline>
        </w:drawing>
      </w:r>
    </w:p>
    <w:p w14:paraId="0479DA06" w14:textId="6D9EE4FD" w:rsidR="00991131" w:rsidRDefault="006965A9" w:rsidP="006553A0">
      <w:r>
        <w:t xml:space="preserve">Now that you’ve registered a new account, you will need to verify your account. </w:t>
      </w:r>
      <w:r w:rsidR="00BA4F19">
        <w:t>Use the SELECT statement provided in the procedure before running the EXEC Verification code.</w:t>
      </w:r>
      <w:r w:rsidR="008D14A5">
        <w:t xml:space="preserve"> Don’t forget to replace the existing test email with the email you created your account with</w:t>
      </w:r>
      <w:r w:rsidR="00DC0350">
        <w:t xml:space="preserve"> on both the SELECT statement and EXEC Verification code.</w:t>
      </w:r>
    </w:p>
    <w:p w14:paraId="77069519" w14:textId="13CF048C" w:rsidR="00BA2E49" w:rsidRDefault="00BA2E49" w:rsidP="006553A0">
      <w:r>
        <w:t>Result:</w:t>
      </w:r>
    </w:p>
    <w:p w14:paraId="6628BAE9" w14:textId="37A03D80" w:rsidR="000D345B" w:rsidRDefault="00BA2E49" w:rsidP="006553A0">
      <w:r>
        <w:rPr>
          <w:noProof/>
        </w:rPr>
        <w:drawing>
          <wp:inline distT="0" distB="0" distL="0" distR="0" wp14:anchorId="4A3C61C8" wp14:editId="7951A5B7">
            <wp:extent cx="4972050" cy="885825"/>
            <wp:effectExtent l="0" t="0" r="0" b="9525"/>
            <wp:docPr id="1686809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09706" name="Picture 1" descr="A screenshot of a computer&#10;&#10;AI-generated content may be incorrect."/>
                    <pic:cNvPicPr/>
                  </pic:nvPicPr>
                  <pic:blipFill>
                    <a:blip r:embed="rId25"/>
                    <a:stretch>
                      <a:fillRect/>
                    </a:stretch>
                  </pic:blipFill>
                  <pic:spPr>
                    <a:xfrm>
                      <a:off x="0" y="0"/>
                      <a:ext cx="4972050" cy="885825"/>
                    </a:xfrm>
                    <a:prstGeom prst="rect">
                      <a:avLst/>
                    </a:prstGeom>
                  </pic:spPr>
                </pic:pic>
              </a:graphicData>
            </a:graphic>
          </wp:inline>
        </w:drawing>
      </w:r>
    </w:p>
    <w:p w14:paraId="21CC0E7A" w14:textId="543E8166" w:rsidR="000D345B" w:rsidRPr="000D098E" w:rsidRDefault="00BA2E49" w:rsidP="006553A0">
      <w:r>
        <w:t>Now copy the verification token and insert it to</w:t>
      </w:r>
      <w:r w:rsidR="00DC0350">
        <w:t xml:space="preserve"> @VerificationToken.</w:t>
      </w:r>
    </w:p>
    <w:p w14:paraId="321429F9" w14:textId="426836B3" w:rsidR="00D03290" w:rsidRPr="00860324" w:rsidRDefault="000D345B" w:rsidP="006553A0">
      <w:pPr>
        <w:rPr>
          <w:rFonts w:cstheme="minorHAnsi"/>
        </w:rPr>
      </w:pPr>
      <w:r>
        <w:rPr>
          <w:noProof/>
        </w:rPr>
        <w:drawing>
          <wp:inline distT="0" distB="0" distL="0" distR="0" wp14:anchorId="33075702" wp14:editId="5DBC9C72">
            <wp:extent cx="6305550" cy="1485900"/>
            <wp:effectExtent l="0" t="0" r="0" b="0"/>
            <wp:docPr id="37794205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2056" name="Picture 1" descr="A computer screen shot of a computer code&#10;&#10;AI-generated content may be incorrect."/>
                    <pic:cNvPicPr/>
                  </pic:nvPicPr>
                  <pic:blipFill>
                    <a:blip r:embed="rId26"/>
                    <a:stretch>
                      <a:fillRect/>
                    </a:stretch>
                  </pic:blipFill>
                  <pic:spPr>
                    <a:xfrm>
                      <a:off x="0" y="0"/>
                      <a:ext cx="6305550" cy="1485900"/>
                    </a:xfrm>
                    <a:prstGeom prst="rect">
                      <a:avLst/>
                    </a:prstGeom>
                  </pic:spPr>
                </pic:pic>
              </a:graphicData>
            </a:graphic>
          </wp:inline>
        </w:drawing>
      </w:r>
    </w:p>
    <w:p w14:paraId="4257EC87" w14:textId="4C10C9F4" w:rsidR="00E55196" w:rsidRDefault="00F34C7E" w:rsidP="00E55196">
      <w:pPr>
        <w:rPr>
          <w:rFonts w:cstheme="minorHAnsi"/>
        </w:rPr>
      </w:pPr>
      <w:r>
        <w:rPr>
          <w:rFonts w:cstheme="minorHAnsi"/>
        </w:rPr>
        <w:t>Run the “EXEC Verification” code.</w:t>
      </w:r>
    </w:p>
    <w:p w14:paraId="568B65DD" w14:textId="402528C2" w:rsidR="00201798" w:rsidRDefault="00201798" w:rsidP="00E55196">
      <w:pPr>
        <w:rPr>
          <w:rFonts w:cstheme="minorHAnsi"/>
        </w:rPr>
      </w:pPr>
      <w:r>
        <w:rPr>
          <w:rFonts w:cstheme="minorHAnsi"/>
        </w:rPr>
        <w:t>Result:</w:t>
      </w:r>
    </w:p>
    <w:p w14:paraId="70CFDFED" w14:textId="7A734F4F" w:rsidR="00266724" w:rsidRDefault="00201798" w:rsidP="00151404">
      <w:pPr>
        <w:rPr>
          <w:rFonts w:cstheme="minorHAnsi"/>
        </w:rPr>
      </w:pPr>
      <w:r>
        <w:rPr>
          <w:noProof/>
        </w:rPr>
        <w:drawing>
          <wp:inline distT="0" distB="0" distL="0" distR="0" wp14:anchorId="7EF7DA17" wp14:editId="4EB9920F">
            <wp:extent cx="5781675" cy="933450"/>
            <wp:effectExtent l="0" t="0" r="9525" b="0"/>
            <wp:docPr id="12557396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9621" name="Picture 1" descr="A screen shot of a computer&#10;&#10;AI-generated content may be incorrect."/>
                    <pic:cNvPicPr/>
                  </pic:nvPicPr>
                  <pic:blipFill>
                    <a:blip r:embed="rId27"/>
                    <a:stretch>
                      <a:fillRect/>
                    </a:stretch>
                  </pic:blipFill>
                  <pic:spPr>
                    <a:xfrm>
                      <a:off x="0" y="0"/>
                      <a:ext cx="5781675" cy="933450"/>
                    </a:xfrm>
                    <a:prstGeom prst="rect">
                      <a:avLst/>
                    </a:prstGeom>
                  </pic:spPr>
                </pic:pic>
              </a:graphicData>
            </a:graphic>
          </wp:inline>
        </w:drawing>
      </w:r>
    </w:p>
    <w:p w14:paraId="069C1B97" w14:textId="77777777" w:rsidR="00FC33EE" w:rsidRDefault="00FC33EE" w:rsidP="00151404">
      <w:pPr>
        <w:rPr>
          <w:rFonts w:cstheme="minorHAnsi"/>
        </w:rPr>
      </w:pPr>
    </w:p>
    <w:p w14:paraId="4D5CC93A" w14:textId="77777777" w:rsidR="00FC33EE" w:rsidRDefault="00FC33EE" w:rsidP="00151404">
      <w:pPr>
        <w:rPr>
          <w:rFonts w:cstheme="minorHAnsi"/>
        </w:rPr>
      </w:pPr>
    </w:p>
    <w:p w14:paraId="5C66F0AA" w14:textId="77777777" w:rsidR="00FC33EE" w:rsidRDefault="00FC33EE" w:rsidP="00151404">
      <w:pPr>
        <w:rPr>
          <w:rFonts w:cstheme="minorHAnsi"/>
        </w:rPr>
      </w:pPr>
    </w:p>
    <w:p w14:paraId="47723314" w14:textId="77777777" w:rsidR="00FC33EE" w:rsidRDefault="00FC33EE" w:rsidP="00151404">
      <w:pPr>
        <w:rPr>
          <w:rFonts w:cstheme="minorHAnsi"/>
        </w:rPr>
      </w:pPr>
    </w:p>
    <w:p w14:paraId="351E7876" w14:textId="742B97F9" w:rsidR="00151404" w:rsidRDefault="00201798" w:rsidP="00151404">
      <w:pPr>
        <w:rPr>
          <w:rFonts w:cstheme="minorHAnsi"/>
        </w:rPr>
      </w:pPr>
      <w:r>
        <w:rPr>
          <w:rFonts w:cstheme="minorHAnsi"/>
        </w:rPr>
        <w:lastRenderedPageBreak/>
        <w:t>What went wrong?</w:t>
      </w:r>
    </w:p>
    <w:p w14:paraId="66663ED1" w14:textId="2C864D29" w:rsidR="00FC33EE" w:rsidRDefault="00D5357D" w:rsidP="00151404">
      <w:pPr>
        <w:rPr>
          <w:rFonts w:cstheme="minorHAnsi"/>
        </w:rPr>
      </w:pPr>
      <w:r>
        <w:rPr>
          <w:rFonts w:cstheme="minorHAnsi"/>
        </w:rPr>
        <w:t xml:space="preserve">The answer to that is because we made a typo on the email. Notice how the email has a “2”? </w:t>
      </w:r>
    </w:p>
    <w:p w14:paraId="26C8A7A4" w14:textId="72A300DE" w:rsidR="008F3392" w:rsidRDefault="008F3392" w:rsidP="00151404">
      <w:pPr>
        <w:rPr>
          <w:rFonts w:cstheme="minorHAnsi"/>
        </w:rPr>
      </w:pPr>
      <w:r>
        <w:rPr>
          <w:rFonts w:cstheme="minorHAnsi"/>
        </w:rPr>
        <w:t>Once we correct that, the result will be:</w:t>
      </w:r>
    </w:p>
    <w:p w14:paraId="3176D7DF" w14:textId="2D95883E" w:rsidR="008F3392" w:rsidRPr="00321FB1" w:rsidRDefault="008F3392" w:rsidP="00151404">
      <w:pPr>
        <w:rPr>
          <w:rFonts w:cstheme="minorHAnsi"/>
        </w:rPr>
      </w:pPr>
      <w:r>
        <w:rPr>
          <w:noProof/>
        </w:rPr>
        <w:drawing>
          <wp:inline distT="0" distB="0" distL="0" distR="0" wp14:anchorId="5C988671" wp14:editId="676CFDDC">
            <wp:extent cx="4743450" cy="1028700"/>
            <wp:effectExtent l="0" t="0" r="0" b="0"/>
            <wp:docPr id="1725876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6375" name="Picture 1" descr="A screenshot of a computer&#10;&#10;AI-generated content may be incorrect."/>
                    <pic:cNvPicPr/>
                  </pic:nvPicPr>
                  <pic:blipFill>
                    <a:blip r:embed="rId28"/>
                    <a:stretch>
                      <a:fillRect/>
                    </a:stretch>
                  </pic:blipFill>
                  <pic:spPr>
                    <a:xfrm>
                      <a:off x="0" y="0"/>
                      <a:ext cx="4743450" cy="1028700"/>
                    </a:xfrm>
                    <a:prstGeom prst="rect">
                      <a:avLst/>
                    </a:prstGeom>
                  </pic:spPr>
                </pic:pic>
              </a:graphicData>
            </a:graphic>
          </wp:inline>
        </w:drawing>
      </w:r>
    </w:p>
    <w:p w14:paraId="4E4CDEC3" w14:textId="73C03CC4" w:rsidR="00E95785" w:rsidRPr="00321FB1" w:rsidRDefault="00C00349" w:rsidP="00C00349">
      <w:pPr>
        <w:rPr>
          <w:rFonts w:cstheme="minorHAnsi"/>
        </w:rPr>
      </w:pPr>
      <w:r>
        <w:rPr>
          <w:rFonts w:cstheme="minorHAnsi"/>
        </w:rPr>
        <w:t>Now that the account is verified</w:t>
      </w:r>
      <w:r w:rsidR="00440008">
        <w:rPr>
          <w:rFonts w:cstheme="minorHAnsi"/>
        </w:rPr>
        <w:t xml:space="preserve">, IsVerified and IsActive will be changed to “1” and the VerificationToken and VerificationTokenExpiry columns will be emptied. </w:t>
      </w:r>
    </w:p>
    <w:p w14:paraId="5CA5459C" w14:textId="4CBEC5AF" w:rsidR="0004713D" w:rsidRDefault="00440008" w:rsidP="0004713D">
      <w:pPr>
        <w:rPr>
          <w:rFonts w:cstheme="minorHAnsi"/>
        </w:rPr>
      </w:pPr>
      <w:r>
        <w:rPr>
          <w:noProof/>
        </w:rPr>
        <w:drawing>
          <wp:inline distT="0" distB="0" distL="0" distR="0" wp14:anchorId="4DB2A3D0" wp14:editId="200DC225">
            <wp:extent cx="6858000" cy="1976755"/>
            <wp:effectExtent l="0" t="0" r="0" b="4445"/>
            <wp:docPr id="131596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7301" name="Picture 1" descr="A screenshot of a computer&#10;&#10;AI-generated content may be incorrect."/>
                    <pic:cNvPicPr/>
                  </pic:nvPicPr>
                  <pic:blipFill>
                    <a:blip r:embed="rId29"/>
                    <a:stretch>
                      <a:fillRect/>
                    </a:stretch>
                  </pic:blipFill>
                  <pic:spPr>
                    <a:xfrm>
                      <a:off x="0" y="0"/>
                      <a:ext cx="6858000" cy="1976755"/>
                    </a:xfrm>
                    <a:prstGeom prst="rect">
                      <a:avLst/>
                    </a:prstGeom>
                  </pic:spPr>
                </pic:pic>
              </a:graphicData>
            </a:graphic>
          </wp:inline>
        </w:drawing>
      </w:r>
    </w:p>
    <w:p w14:paraId="39844498" w14:textId="6A6149A9" w:rsidR="009309FB" w:rsidRDefault="009309FB" w:rsidP="0004713D">
      <w:pPr>
        <w:rPr>
          <w:rFonts w:cstheme="minorHAnsi"/>
        </w:rPr>
      </w:pPr>
      <w:r>
        <w:rPr>
          <w:rFonts w:cstheme="minorHAnsi"/>
        </w:rPr>
        <w:t xml:space="preserve">Results if </w:t>
      </w:r>
      <w:r w:rsidR="00133692">
        <w:rPr>
          <w:rFonts w:cstheme="minorHAnsi"/>
        </w:rPr>
        <w:t xml:space="preserve">email or verification code is </w:t>
      </w:r>
      <w:r w:rsidR="001D1AB9">
        <w:rPr>
          <w:rFonts w:cstheme="minorHAnsi"/>
        </w:rPr>
        <w:t>incorrect and/or the verification code has expired:</w:t>
      </w:r>
    </w:p>
    <w:p w14:paraId="212975FA" w14:textId="2BDF8A1C" w:rsidR="00070038" w:rsidRDefault="00070038" w:rsidP="0004713D">
      <w:pPr>
        <w:rPr>
          <w:rFonts w:cstheme="minorHAnsi"/>
          <w:color w:val="FF0000"/>
          <w:lang w:val="en-SE"/>
        </w:rPr>
      </w:pPr>
      <w:r w:rsidRPr="00070038">
        <w:rPr>
          <w:rFonts w:cstheme="minorHAnsi"/>
          <w:color w:val="FF0000"/>
          <w:lang w:val="en-SE"/>
        </w:rPr>
        <w:t>Verification failed. Invalid email or verification code and/or the verification code has expired.</w:t>
      </w:r>
    </w:p>
    <w:p w14:paraId="461441DA" w14:textId="186C6AF8" w:rsidR="00E24473" w:rsidRDefault="00E24473" w:rsidP="0004713D">
      <w:pPr>
        <w:rPr>
          <w:b/>
          <w:bCs/>
          <w:color w:val="1F4E79"/>
        </w:rPr>
      </w:pPr>
      <w:r>
        <w:rPr>
          <w:b/>
          <w:bCs/>
          <w:color w:val="1F4E79"/>
        </w:rPr>
        <w:t>ForgottenPassword</w:t>
      </w:r>
    </w:p>
    <w:p w14:paraId="1F2A53A1" w14:textId="3AAC8ADB" w:rsidR="00E24473" w:rsidRDefault="006731C8" w:rsidP="0004713D">
      <w:pPr>
        <w:rPr>
          <w:b/>
          <w:bCs/>
          <w:color w:val="1F4E79"/>
        </w:rPr>
      </w:pPr>
      <w:r>
        <w:rPr>
          <w:noProof/>
        </w:rPr>
        <w:drawing>
          <wp:inline distT="0" distB="0" distL="0" distR="0" wp14:anchorId="0857C2B0" wp14:editId="29D48639">
            <wp:extent cx="5810250" cy="400050"/>
            <wp:effectExtent l="0" t="0" r="0" b="0"/>
            <wp:docPr id="42799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387" name=""/>
                    <pic:cNvPicPr/>
                  </pic:nvPicPr>
                  <pic:blipFill>
                    <a:blip r:embed="rId30"/>
                    <a:stretch>
                      <a:fillRect/>
                    </a:stretch>
                  </pic:blipFill>
                  <pic:spPr>
                    <a:xfrm>
                      <a:off x="0" y="0"/>
                      <a:ext cx="5810250" cy="400050"/>
                    </a:xfrm>
                    <a:prstGeom prst="rect">
                      <a:avLst/>
                    </a:prstGeom>
                  </pic:spPr>
                </pic:pic>
              </a:graphicData>
            </a:graphic>
          </wp:inline>
        </w:drawing>
      </w:r>
    </w:p>
    <w:p w14:paraId="4E528B59" w14:textId="79E93833" w:rsidR="006731C8" w:rsidRDefault="006731C8" w:rsidP="0004713D">
      <w:pPr>
        <w:rPr>
          <w:rFonts w:cstheme="minorHAnsi"/>
        </w:rPr>
      </w:pPr>
      <w:r>
        <w:rPr>
          <w:rFonts w:cstheme="minorHAnsi"/>
        </w:rPr>
        <w:t xml:space="preserve">This code allows the user to receive </w:t>
      </w:r>
      <w:r w:rsidR="00F80E41">
        <w:rPr>
          <w:rFonts w:cstheme="minorHAnsi"/>
        </w:rPr>
        <w:t xml:space="preserve">a </w:t>
      </w:r>
      <w:r w:rsidR="00E2189C">
        <w:rPr>
          <w:rFonts w:cstheme="minorHAnsi"/>
        </w:rPr>
        <w:t xml:space="preserve">new verification code and reset their password via the “SetForgottenPassword” procedure. </w:t>
      </w:r>
    </w:p>
    <w:p w14:paraId="4CFFAB64" w14:textId="2925C409" w:rsidR="00F4302E" w:rsidRDefault="00F4302E" w:rsidP="0004713D">
      <w:pPr>
        <w:rPr>
          <w:rFonts w:cstheme="minorHAnsi"/>
        </w:rPr>
      </w:pPr>
      <w:r>
        <w:rPr>
          <w:rFonts w:cstheme="minorHAnsi"/>
        </w:rPr>
        <w:t>Result:</w:t>
      </w:r>
    </w:p>
    <w:p w14:paraId="74A0309D" w14:textId="24AA6517" w:rsidR="005830D3" w:rsidRDefault="00F4302E" w:rsidP="0004713D">
      <w:pPr>
        <w:rPr>
          <w:rFonts w:cstheme="minorHAnsi"/>
        </w:rPr>
      </w:pPr>
      <w:r>
        <w:rPr>
          <w:noProof/>
        </w:rPr>
        <w:drawing>
          <wp:inline distT="0" distB="0" distL="0" distR="0" wp14:anchorId="37F4D81B" wp14:editId="215F45F4">
            <wp:extent cx="6858000" cy="505460"/>
            <wp:effectExtent l="0" t="0" r="0" b="8890"/>
            <wp:docPr id="83602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22093" name=""/>
                    <pic:cNvPicPr/>
                  </pic:nvPicPr>
                  <pic:blipFill>
                    <a:blip r:embed="rId31"/>
                    <a:stretch>
                      <a:fillRect/>
                    </a:stretch>
                  </pic:blipFill>
                  <pic:spPr>
                    <a:xfrm>
                      <a:off x="0" y="0"/>
                      <a:ext cx="6858000" cy="505460"/>
                    </a:xfrm>
                    <a:prstGeom prst="rect">
                      <a:avLst/>
                    </a:prstGeom>
                  </pic:spPr>
                </pic:pic>
              </a:graphicData>
            </a:graphic>
          </wp:inline>
        </w:drawing>
      </w:r>
    </w:p>
    <w:p w14:paraId="09C2C3AA" w14:textId="3F5077C6" w:rsidR="005830D3" w:rsidRDefault="005830D3" w:rsidP="0004713D">
      <w:pPr>
        <w:rPr>
          <w:rFonts w:cstheme="minorHAnsi"/>
        </w:rPr>
      </w:pPr>
      <w:r>
        <w:rPr>
          <w:rFonts w:cstheme="minorHAnsi"/>
        </w:rPr>
        <w:t xml:space="preserve">Result if </w:t>
      </w:r>
      <w:r w:rsidR="00F4302E">
        <w:rPr>
          <w:rFonts w:cstheme="minorHAnsi"/>
        </w:rPr>
        <w:t>the email does not exist:</w:t>
      </w:r>
      <w:r w:rsidR="00F4302E">
        <w:rPr>
          <w:rFonts w:cstheme="minorHAnsi"/>
        </w:rPr>
        <w:br/>
      </w:r>
      <w:r w:rsidR="00F4302E">
        <w:rPr>
          <w:noProof/>
        </w:rPr>
        <w:drawing>
          <wp:inline distT="0" distB="0" distL="0" distR="0" wp14:anchorId="0D0FBE26" wp14:editId="6A312C6D">
            <wp:extent cx="5600700" cy="1019175"/>
            <wp:effectExtent l="0" t="0" r="0" b="9525"/>
            <wp:docPr id="58453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455" name="Picture 1" descr="A screenshot of a computer&#10;&#10;AI-generated content may be incorrect."/>
                    <pic:cNvPicPr/>
                  </pic:nvPicPr>
                  <pic:blipFill>
                    <a:blip r:embed="rId32"/>
                    <a:stretch>
                      <a:fillRect/>
                    </a:stretch>
                  </pic:blipFill>
                  <pic:spPr>
                    <a:xfrm>
                      <a:off x="0" y="0"/>
                      <a:ext cx="5600700" cy="1019175"/>
                    </a:xfrm>
                    <a:prstGeom prst="rect">
                      <a:avLst/>
                    </a:prstGeom>
                  </pic:spPr>
                </pic:pic>
              </a:graphicData>
            </a:graphic>
          </wp:inline>
        </w:drawing>
      </w:r>
    </w:p>
    <w:p w14:paraId="08CB6CE4" w14:textId="2121A534" w:rsidR="00FC33EE" w:rsidRDefault="00FC33EE" w:rsidP="00FC33EE">
      <w:pPr>
        <w:rPr>
          <w:b/>
          <w:bCs/>
          <w:color w:val="1F4E79"/>
        </w:rPr>
      </w:pPr>
      <w:r>
        <w:rPr>
          <w:b/>
          <w:bCs/>
          <w:color w:val="1F4E79"/>
        </w:rPr>
        <w:lastRenderedPageBreak/>
        <w:t>SetForgottenPassword</w:t>
      </w:r>
    </w:p>
    <w:p w14:paraId="7204AC67" w14:textId="78991B48" w:rsidR="00FC33EE" w:rsidRDefault="00AF4F27" w:rsidP="00FC33EE">
      <w:pPr>
        <w:rPr>
          <w:b/>
          <w:bCs/>
          <w:color w:val="1F4E79"/>
        </w:rPr>
      </w:pPr>
      <w:r>
        <w:rPr>
          <w:noProof/>
        </w:rPr>
        <w:drawing>
          <wp:inline distT="0" distB="0" distL="0" distR="0" wp14:anchorId="24B8A426" wp14:editId="220D08FA">
            <wp:extent cx="5048250" cy="1619250"/>
            <wp:effectExtent l="0" t="0" r="0" b="0"/>
            <wp:docPr id="3512647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4731" name="Picture 1" descr="A screen shot of a computer&#10;&#10;AI-generated content may be incorrect."/>
                    <pic:cNvPicPr/>
                  </pic:nvPicPr>
                  <pic:blipFill>
                    <a:blip r:embed="rId33"/>
                    <a:stretch>
                      <a:fillRect/>
                    </a:stretch>
                  </pic:blipFill>
                  <pic:spPr>
                    <a:xfrm>
                      <a:off x="0" y="0"/>
                      <a:ext cx="5048250" cy="1619250"/>
                    </a:xfrm>
                    <a:prstGeom prst="rect">
                      <a:avLst/>
                    </a:prstGeom>
                  </pic:spPr>
                </pic:pic>
              </a:graphicData>
            </a:graphic>
          </wp:inline>
        </w:drawing>
      </w:r>
    </w:p>
    <w:p w14:paraId="310ADCF5" w14:textId="22E70713" w:rsidR="00FC33EE" w:rsidRDefault="002C3ED4" w:rsidP="0004713D">
      <w:pPr>
        <w:rPr>
          <w:rFonts w:cstheme="minorHAnsi"/>
        </w:rPr>
      </w:pPr>
      <w:r>
        <w:rPr>
          <w:rFonts w:cstheme="minorHAnsi"/>
        </w:rPr>
        <w:t xml:space="preserve">After requesting a new verification code from the “ForgottenPassword” procedure, it’s time to use this procedure and reset your own password. </w:t>
      </w:r>
      <w:r w:rsidR="008A7B0E">
        <w:rPr>
          <w:rFonts w:cstheme="minorHAnsi"/>
        </w:rPr>
        <w:t xml:space="preserve">Change the </w:t>
      </w:r>
      <w:r w:rsidR="00C15938">
        <w:rPr>
          <w:rFonts w:cstheme="minorHAnsi"/>
        </w:rPr>
        <w:t xml:space="preserve">“test” from each row with your own credentials. Use the SELECT statement first to </w:t>
      </w:r>
      <w:r w:rsidR="00A10C20">
        <w:rPr>
          <w:rFonts w:cstheme="minorHAnsi"/>
        </w:rPr>
        <w:t xml:space="preserve">get your new verification code and then insert it in the “EXEC SetForgottenPassword” command. </w:t>
      </w:r>
    </w:p>
    <w:p w14:paraId="0C5BD535" w14:textId="77777777" w:rsidR="00793C46" w:rsidRDefault="00793C46" w:rsidP="0004713D">
      <w:pPr>
        <w:rPr>
          <w:rFonts w:cstheme="minorHAnsi"/>
        </w:rPr>
      </w:pPr>
      <w:r>
        <w:rPr>
          <w:noProof/>
        </w:rPr>
        <w:drawing>
          <wp:inline distT="0" distB="0" distL="0" distR="0" wp14:anchorId="40676CE2" wp14:editId="571AAE3F">
            <wp:extent cx="4829175" cy="647700"/>
            <wp:effectExtent l="0" t="0" r="9525" b="0"/>
            <wp:docPr id="199079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9152" name="Picture 1" descr="A screenshot of a computer&#10;&#10;AI-generated content may be incorrect."/>
                    <pic:cNvPicPr/>
                  </pic:nvPicPr>
                  <pic:blipFill>
                    <a:blip r:embed="rId34"/>
                    <a:stretch>
                      <a:fillRect/>
                    </a:stretch>
                  </pic:blipFill>
                  <pic:spPr>
                    <a:xfrm>
                      <a:off x="0" y="0"/>
                      <a:ext cx="4829175" cy="647700"/>
                    </a:xfrm>
                    <a:prstGeom prst="rect">
                      <a:avLst/>
                    </a:prstGeom>
                  </pic:spPr>
                </pic:pic>
              </a:graphicData>
            </a:graphic>
          </wp:inline>
        </w:drawing>
      </w:r>
    </w:p>
    <w:p w14:paraId="15862A8A" w14:textId="195336FE" w:rsidR="00793C46" w:rsidRDefault="00793C46" w:rsidP="0004713D">
      <w:pPr>
        <w:rPr>
          <w:rFonts w:cstheme="minorHAnsi"/>
        </w:rPr>
      </w:pPr>
      <w:r>
        <w:rPr>
          <w:rFonts w:cstheme="minorHAnsi"/>
        </w:rPr>
        <w:t>Notice how a completely different verification code is generated from when you first registered your account? That’s because it’s made to generate a new verification code every time.</w:t>
      </w:r>
      <w:r w:rsidR="006110B6">
        <w:rPr>
          <w:rFonts w:cstheme="minorHAnsi"/>
        </w:rPr>
        <w:t xml:space="preserve"> When a new password is set, then those two columns will once again be emptied.</w:t>
      </w:r>
    </w:p>
    <w:p w14:paraId="445E8C64" w14:textId="2850F1E6" w:rsidR="003F4ACA" w:rsidRDefault="00C84058" w:rsidP="0004713D">
      <w:r>
        <w:rPr>
          <w:noProof/>
        </w:rPr>
        <w:drawing>
          <wp:inline distT="0" distB="0" distL="0" distR="0" wp14:anchorId="7CD780AE" wp14:editId="6BCB0297">
            <wp:extent cx="6353175" cy="1600200"/>
            <wp:effectExtent l="0" t="0" r="9525" b="0"/>
            <wp:docPr id="14484959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5938" name="Picture 1" descr="A screen shot of a computer&#10;&#10;AI-generated content may be incorrect."/>
                    <pic:cNvPicPr/>
                  </pic:nvPicPr>
                  <pic:blipFill>
                    <a:blip r:embed="rId35"/>
                    <a:stretch>
                      <a:fillRect/>
                    </a:stretch>
                  </pic:blipFill>
                  <pic:spPr>
                    <a:xfrm>
                      <a:off x="0" y="0"/>
                      <a:ext cx="6353175" cy="1600200"/>
                    </a:xfrm>
                    <a:prstGeom prst="rect">
                      <a:avLst/>
                    </a:prstGeom>
                  </pic:spPr>
                </pic:pic>
              </a:graphicData>
            </a:graphic>
          </wp:inline>
        </w:drawing>
      </w:r>
    </w:p>
    <w:p w14:paraId="377F54E0" w14:textId="307620E5" w:rsidR="003F4ACA" w:rsidRDefault="003F4ACA" w:rsidP="0004713D">
      <w:r>
        <w:t>It’s time to run the “EXEC SetForgottenPassword” command</w:t>
      </w:r>
      <w:r w:rsidR="00D90562">
        <w:t>.</w:t>
      </w:r>
    </w:p>
    <w:p w14:paraId="1A48ADBE" w14:textId="77BA9160" w:rsidR="00D90562" w:rsidRDefault="00D90562" w:rsidP="0004713D">
      <w:r>
        <w:t>Result:</w:t>
      </w:r>
    </w:p>
    <w:p w14:paraId="6158A79D" w14:textId="49147E65" w:rsidR="001500F3" w:rsidRDefault="001500F3" w:rsidP="0004713D">
      <w:pPr>
        <w:rPr>
          <w:color w:val="1F4E79"/>
        </w:rPr>
      </w:pPr>
      <w:r>
        <w:rPr>
          <w:noProof/>
        </w:rPr>
        <w:drawing>
          <wp:inline distT="0" distB="0" distL="0" distR="0" wp14:anchorId="3241D2B7" wp14:editId="2F867C0F">
            <wp:extent cx="5800725" cy="866775"/>
            <wp:effectExtent l="0" t="0" r="9525" b="9525"/>
            <wp:docPr id="1057865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5339" name="Picture 1" descr="A screenshot of a computer&#10;&#10;AI-generated content may be incorrect."/>
                    <pic:cNvPicPr/>
                  </pic:nvPicPr>
                  <pic:blipFill>
                    <a:blip r:embed="rId36"/>
                    <a:stretch>
                      <a:fillRect/>
                    </a:stretch>
                  </pic:blipFill>
                  <pic:spPr>
                    <a:xfrm>
                      <a:off x="0" y="0"/>
                      <a:ext cx="5800725" cy="866775"/>
                    </a:xfrm>
                    <a:prstGeom prst="rect">
                      <a:avLst/>
                    </a:prstGeom>
                  </pic:spPr>
                </pic:pic>
              </a:graphicData>
            </a:graphic>
          </wp:inline>
        </w:drawing>
      </w:r>
    </w:p>
    <w:p w14:paraId="4BB25673" w14:textId="7198BA5A" w:rsidR="001500F3" w:rsidRDefault="001500F3" w:rsidP="0004713D">
      <w:pPr>
        <w:rPr>
          <w:color w:val="000000" w:themeColor="text1"/>
        </w:rPr>
      </w:pPr>
      <w:r>
        <w:rPr>
          <w:color w:val="000000" w:themeColor="text1"/>
        </w:rPr>
        <w:t>Entering the same password as your old one is not allowed, you’ll have to insert a completely new password.</w:t>
      </w:r>
    </w:p>
    <w:p w14:paraId="2A841F28" w14:textId="5BB9E5FA" w:rsidR="008A1809" w:rsidRDefault="008A1809" w:rsidP="0004713D">
      <w:pPr>
        <w:rPr>
          <w:color w:val="000000" w:themeColor="text1"/>
        </w:rPr>
      </w:pPr>
      <w:r>
        <w:rPr>
          <w:color w:val="000000" w:themeColor="text1"/>
        </w:rPr>
        <w:lastRenderedPageBreak/>
        <w:t>Correct Result:</w:t>
      </w:r>
      <w:r>
        <w:rPr>
          <w:color w:val="000000" w:themeColor="text1"/>
        </w:rPr>
        <w:br/>
      </w:r>
      <w:r>
        <w:rPr>
          <w:noProof/>
        </w:rPr>
        <w:drawing>
          <wp:inline distT="0" distB="0" distL="0" distR="0" wp14:anchorId="05B8A208" wp14:editId="32697A01">
            <wp:extent cx="3914775" cy="962025"/>
            <wp:effectExtent l="0" t="0" r="9525" b="9525"/>
            <wp:docPr id="1544964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64936" name="Picture 1" descr="A screenshot of a computer&#10;&#10;AI-generated content may be incorrect."/>
                    <pic:cNvPicPr/>
                  </pic:nvPicPr>
                  <pic:blipFill>
                    <a:blip r:embed="rId37"/>
                    <a:stretch>
                      <a:fillRect/>
                    </a:stretch>
                  </pic:blipFill>
                  <pic:spPr>
                    <a:xfrm>
                      <a:off x="0" y="0"/>
                      <a:ext cx="3914775" cy="962025"/>
                    </a:xfrm>
                    <a:prstGeom prst="rect">
                      <a:avLst/>
                    </a:prstGeom>
                  </pic:spPr>
                </pic:pic>
              </a:graphicData>
            </a:graphic>
          </wp:inline>
        </w:drawing>
      </w:r>
    </w:p>
    <w:p w14:paraId="521E7B33" w14:textId="61618D4F" w:rsidR="008A1809" w:rsidRDefault="007E6A83" w:rsidP="0004713D">
      <w:pPr>
        <w:rPr>
          <w:color w:val="000000" w:themeColor="text1"/>
        </w:rPr>
      </w:pPr>
      <w:r>
        <w:rPr>
          <w:color w:val="000000" w:themeColor="text1"/>
        </w:rPr>
        <w:t>Result if</w:t>
      </w:r>
      <w:r w:rsidR="00313B2A">
        <w:rPr>
          <w:color w:val="000000" w:themeColor="text1"/>
        </w:rPr>
        <w:t xml:space="preserve"> incorrect email or verification code and/or the verification code has expired:</w:t>
      </w:r>
    </w:p>
    <w:p w14:paraId="097B2D77" w14:textId="78721469" w:rsidR="00313B2A" w:rsidRDefault="00313B2A" w:rsidP="0004713D">
      <w:pPr>
        <w:rPr>
          <w:color w:val="FF0000"/>
          <w:lang w:val="en-SE"/>
        </w:rPr>
      </w:pPr>
      <w:r w:rsidRPr="00313B2A">
        <w:rPr>
          <w:color w:val="FF0000"/>
          <w:lang w:val="en-SE"/>
        </w:rPr>
        <w:t>You cannot change the password. Invalid email or verification code and/or the verification code has expired.</w:t>
      </w:r>
    </w:p>
    <w:p w14:paraId="5D91A5F4" w14:textId="79137C02" w:rsidR="007E01A9" w:rsidRPr="00991131" w:rsidRDefault="00D1204C" w:rsidP="007E01A9">
      <w:pPr>
        <w:rPr>
          <w:b/>
          <w:bCs/>
          <w:color w:val="1F4E79"/>
        </w:rPr>
      </w:pPr>
      <w:r>
        <w:rPr>
          <w:b/>
          <w:bCs/>
          <w:color w:val="1F4E79"/>
        </w:rPr>
        <w:t>Login</w:t>
      </w:r>
    </w:p>
    <w:p w14:paraId="71BAD5CB" w14:textId="37C6F4D3" w:rsidR="00313B2A" w:rsidRDefault="003168C2" w:rsidP="0004713D">
      <w:r>
        <w:rPr>
          <w:noProof/>
        </w:rPr>
        <w:drawing>
          <wp:inline distT="0" distB="0" distL="0" distR="0" wp14:anchorId="66AB0EC7" wp14:editId="60C8E215">
            <wp:extent cx="5095875" cy="752475"/>
            <wp:effectExtent l="0" t="0" r="9525" b="9525"/>
            <wp:docPr id="209762720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7201" name="Picture 1" descr="A close up of text&#10;&#10;AI-generated content may be incorrect."/>
                    <pic:cNvPicPr/>
                  </pic:nvPicPr>
                  <pic:blipFill>
                    <a:blip r:embed="rId38"/>
                    <a:stretch>
                      <a:fillRect/>
                    </a:stretch>
                  </pic:blipFill>
                  <pic:spPr>
                    <a:xfrm>
                      <a:off x="0" y="0"/>
                      <a:ext cx="5095875" cy="752475"/>
                    </a:xfrm>
                    <a:prstGeom prst="rect">
                      <a:avLst/>
                    </a:prstGeom>
                  </pic:spPr>
                </pic:pic>
              </a:graphicData>
            </a:graphic>
          </wp:inline>
        </w:drawing>
      </w:r>
    </w:p>
    <w:p w14:paraId="286B7906" w14:textId="77777777" w:rsidR="009D23F2" w:rsidRDefault="00B13EF8" w:rsidP="0004713D">
      <w:r>
        <w:t xml:space="preserve">This is the last procedure and when you’ve registered and verified your account, you’ll be able to </w:t>
      </w:r>
      <w:r w:rsidR="00F613AA">
        <w:t xml:space="preserve">log in with this procedure. Replace the “test” with your own credentials. </w:t>
      </w:r>
    </w:p>
    <w:p w14:paraId="3D0AE35B" w14:textId="08A6F9E7" w:rsidR="003168C2" w:rsidRDefault="00F613AA" w:rsidP="0004713D">
      <w:r>
        <w:t xml:space="preserve">But what </w:t>
      </w:r>
      <w:r w:rsidR="005A2BA1">
        <w:t>about @</w:t>
      </w:r>
      <w:r>
        <w:t>IPAddress?</w:t>
      </w:r>
      <w:r w:rsidR="009D23F2">
        <w:t xml:space="preserve"> </w:t>
      </w:r>
      <w:r w:rsidR="0089165A">
        <w:t xml:space="preserve">Although it would be possible to obtain </w:t>
      </w:r>
      <w:r w:rsidR="005A2BA1">
        <w:t xml:space="preserve">a user’s IP Address automatically, we decided to let the user for this </w:t>
      </w:r>
      <w:proofErr w:type="gramStart"/>
      <w:r w:rsidR="005A2BA1">
        <w:t>project to</w:t>
      </w:r>
      <w:proofErr w:type="gramEnd"/>
      <w:r w:rsidR="005A2BA1">
        <w:t xml:space="preserve"> insert a</w:t>
      </w:r>
      <w:r w:rsidR="002337CD">
        <w:t>n IP Address of their choosing</w:t>
      </w:r>
      <w:r w:rsidR="00060A13">
        <w:t xml:space="preserve"> (</w:t>
      </w:r>
      <w:r w:rsidR="00C8185F">
        <w:t xml:space="preserve">The idea of obtaining a user’s IP Address automatically is for it to be </w:t>
      </w:r>
      <w:r w:rsidR="00530384">
        <w:t>external</w:t>
      </w:r>
      <w:r w:rsidR="00C8185F">
        <w:t xml:space="preserve"> and not through SQL for security purposes.)</w:t>
      </w:r>
      <w:r w:rsidR="002337CD">
        <w:t>, it doesn’t need to be a real IP Address.</w:t>
      </w:r>
    </w:p>
    <w:p w14:paraId="129520D1" w14:textId="41208198" w:rsidR="00714061" w:rsidRDefault="00714061" w:rsidP="0004713D">
      <w:r>
        <w:rPr>
          <w:noProof/>
        </w:rPr>
        <w:drawing>
          <wp:inline distT="0" distB="0" distL="0" distR="0" wp14:anchorId="17187CC9" wp14:editId="719D9732">
            <wp:extent cx="4933950" cy="704850"/>
            <wp:effectExtent l="0" t="0" r="0" b="0"/>
            <wp:docPr id="2065935907"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35907" name="Picture 1" descr="A close up of a computer screen&#10;&#10;AI-generated content may be incorrect."/>
                    <pic:cNvPicPr/>
                  </pic:nvPicPr>
                  <pic:blipFill>
                    <a:blip r:embed="rId39"/>
                    <a:stretch>
                      <a:fillRect/>
                    </a:stretch>
                  </pic:blipFill>
                  <pic:spPr>
                    <a:xfrm>
                      <a:off x="0" y="0"/>
                      <a:ext cx="4933950" cy="704850"/>
                    </a:xfrm>
                    <a:prstGeom prst="rect">
                      <a:avLst/>
                    </a:prstGeom>
                  </pic:spPr>
                </pic:pic>
              </a:graphicData>
            </a:graphic>
          </wp:inline>
        </w:drawing>
      </w:r>
    </w:p>
    <w:p w14:paraId="5A325780" w14:textId="14AB6381" w:rsidR="00530384" w:rsidRDefault="00963410" w:rsidP="0004713D">
      <w:r>
        <w:t>Result:</w:t>
      </w:r>
    </w:p>
    <w:p w14:paraId="5918614F" w14:textId="45EB6C04" w:rsidR="00963410" w:rsidRDefault="00963410" w:rsidP="0004713D">
      <w:r>
        <w:rPr>
          <w:noProof/>
        </w:rPr>
        <w:drawing>
          <wp:inline distT="0" distB="0" distL="0" distR="0" wp14:anchorId="739BBECD" wp14:editId="039CDE2D">
            <wp:extent cx="3409950" cy="638175"/>
            <wp:effectExtent l="0" t="0" r="0" b="9525"/>
            <wp:docPr id="29276959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69592" name="Picture 1" descr="A number and numbers on a white background&#10;&#10;AI-generated content may be incorrect."/>
                    <pic:cNvPicPr/>
                  </pic:nvPicPr>
                  <pic:blipFill>
                    <a:blip r:embed="rId40"/>
                    <a:stretch>
                      <a:fillRect/>
                    </a:stretch>
                  </pic:blipFill>
                  <pic:spPr>
                    <a:xfrm>
                      <a:off x="0" y="0"/>
                      <a:ext cx="3409950" cy="638175"/>
                    </a:xfrm>
                    <a:prstGeom prst="rect">
                      <a:avLst/>
                    </a:prstGeom>
                  </pic:spPr>
                </pic:pic>
              </a:graphicData>
            </a:graphic>
          </wp:inline>
        </w:drawing>
      </w:r>
    </w:p>
    <w:p w14:paraId="19F94383" w14:textId="3153770E" w:rsidR="00963410" w:rsidRDefault="00963410" w:rsidP="0004713D">
      <w:r>
        <w:t xml:space="preserve">Result if </w:t>
      </w:r>
      <w:r w:rsidR="00AA5F9A">
        <w:t>incorrect password is entered:</w:t>
      </w:r>
    </w:p>
    <w:p w14:paraId="0B02260C" w14:textId="3A66E7FA" w:rsidR="00AA5F9A" w:rsidRDefault="00AA5F9A" w:rsidP="0004713D">
      <w:r>
        <w:rPr>
          <w:noProof/>
        </w:rPr>
        <w:drawing>
          <wp:inline distT="0" distB="0" distL="0" distR="0" wp14:anchorId="18DE30F3" wp14:editId="543F6294">
            <wp:extent cx="4905375" cy="838200"/>
            <wp:effectExtent l="0" t="0" r="9525" b="0"/>
            <wp:docPr id="53653779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37790" name="Picture 1" descr="A close-up of a computer screen&#10;&#10;AI-generated content may be incorrect."/>
                    <pic:cNvPicPr/>
                  </pic:nvPicPr>
                  <pic:blipFill>
                    <a:blip r:embed="rId41"/>
                    <a:stretch>
                      <a:fillRect/>
                    </a:stretch>
                  </pic:blipFill>
                  <pic:spPr>
                    <a:xfrm>
                      <a:off x="0" y="0"/>
                      <a:ext cx="4905375" cy="838200"/>
                    </a:xfrm>
                    <a:prstGeom prst="rect">
                      <a:avLst/>
                    </a:prstGeom>
                  </pic:spPr>
                </pic:pic>
              </a:graphicData>
            </a:graphic>
          </wp:inline>
        </w:drawing>
      </w:r>
    </w:p>
    <w:p w14:paraId="2C367F8E" w14:textId="77777777" w:rsidR="0055018A" w:rsidRDefault="0055018A" w:rsidP="0004713D"/>
    <w:p w14:paraId="3791C254" w14:textId="77777777" w:rsidR="0055018A" w:rsidRDefault="0055018A" w:rsidP="0004713D"/>
    <w:p w14:paraId="325C1C7F" w14:textId="77777777" w:rsidR="0055018A" w:rsidRDefault="0055018A" w:rsidP="0004713D"/>
    <w:p w14:paraId="1C7C2BEA" w14:textId="77777777" w:rsidR="0055018A" w:rsidRDefault="0055018A" w:rsidP="0004713D"/>
    <w:p w14:paraId="32160EFA" w14:textId="77777777" w:rsidR="0055018A" w:rsidRDefault="0055018A" w:rsidP="0004713D"/>
    <w:p w14:paraId="3A335B67" w14:textId="77652BC7" w:rsidR="00AA5F9A" w:rsidRDefault="00AA5F9A" w:rsidP="0004713D">
      <w:r>
        <w:lastRenderedPageBreak/>
        <w:t xml:space="preserve">Result if </w:t>
      </w:r>
      <w:r w:rsidR="0055018A">
        <w:t xml:space="preserve">a user has attempted to log in </w:t>
      </w:r>
      <w:r w:rsidR="00DE741F">
        <w:t>three</w:t>
      </w:r>
      <w:r w:rsidR="0055018A">
        <w:t xml:space="preserve"> times in the past 15 minutes:</w:t>
      </w:r>
    </w:p>
    <w:p w14:paraId="3F996B61" w14:textId="7F9ADF62" w:rsidR="0055018A" w:rsidRDefault="0077530B" w:rsidP="0004713D">
      <w:r>
        <w:rPr>
          <w:noProof/>
        </w:rPr>
        <w:drawing>
          <wp:inline distT="0" distB="0" distL="0" distR="0" wp14:anchorId="7378AE88" wp14:editId="6D8BFD85">
            <wp:extent cx="6858000" cy="1184275"/>
            <wp:effectExtent l="0" t="0" r="0" b="0"/>
            <wp:docPr id="945530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30373" name="Picture 1" descr="A screenshot of a computer&#10;&#10;AI-generated content may be incorrect."/>
                    <pic:cNvPicPr/>
                  </pic:nvPicPr>
                  <pic:blipFill>
                    <a:blip r:embed="rId42"/>
                    <a:stretch>
                      <a:fillRect/>
                    </a:stretch>
                  </pic:blipFill>
                  <pic:spPr>
                    <a:xfrm>
                      <a:off x="0" y="0"/>
                      <a:ext cx="6858000" cy="1184275"/>
                    </a:xfrm>
                    <a:prstGeom prst="rect">
                      <a:avLst/>
                    </a:prstGeom>
                  </pic:spPr>
                </pic:pic>
              </a:graphicData>
            </a:graphic>
          </wp:inline>
        </w:drawing>
      </w:r>
    </w:p>
    <w:p w14:paraId="0078C424" w14:textId="33CC9441" w:rsidR="0055018A" w:rsidRDefault="0055018A" w:rsidP="0004713D">
      <w:r>
        <w:t xml:space="preserve">You have now managed to lock your </w:t>
      </w:r>
      <w:r w:rsidR="00EC6A17">
        <w:t xml:space="preserve">account, if we lock at </w:t>
      </w:r>
      <w:proofErr w:type="gramStart"/>
      <w:r w:rsidR="00EC6A17">
        <w:t>users.users</w:t>
      </w:r>
      <w:proofErr w:type="gramEnd"/>
      <w:r w:rsidR="00EC6A17">
        <w:t xml:space="preserve"> table, the column “IsLocked</w:t>
      </w:r>
      <w:r w:rsidR="005D2635">
        <w:t>Out</w:t>
      </w:r>
      <w:r w:rsidR="00EC6A17">
        <w:t>” on your account will now be changed from “0” to “1”</w:t>
      </w:r>
      <w:r w:rsidR="00131E0E">
        <w:t>:</w:t>
      </w:r>
    </w:p>
    <w:p w14:paraId="43B153E7" w14:textId="596DAEC4" w:rsidR="00131E0E" w:rsidRDefault="00131E0E" w:rsidP="0004713D">
      <w:r>
        <w:rPr>
          <w:noProof/>
        </w:rPr>
        <w:drawing>
          <wp:inline distT="0" distB="0" distL="0" distR="0" wp14:anchorId="5FD66A2C" wp14:editId="7E96C118">
            <wp:extent cx="6858000" cy="1987550"/>
            <wp:effectExtent l="0" t="0" r="0" b="0"/>
            <wp:docPr id="1118920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20449" name="Picture 1" descr="A screenshot of a computer&#10;&#10;AI-generated content may be incorrect."/>
                    <pic:cNvPicPr/>
                  </pic:nvPicPr>
                  <pic:blipFill>
                    <a:blip r:embed="rId43"/>
                    <a:stretch>
                      <a:fillRect/>
                    </a:stretch>
                  </pic:blipFill>
                  <pic:spPr>
                    <a:xfrm>
                      <a:off x="0" y="0"/>
                      <a:ext cx="6858000" cy="1987550"/>
                    </a:xfrm>
                    <a:prstGeom prst="rect">
                      <a:avLst/>
                    </a:prstGeom>
                  </pic:spPr>
                </pic:pic>
              </a:graphicData>
            </a:graphic>
          </wp:inline>
        </w:drawing>
      </w:r>
    </w:p>
    <w:p w14:paraId="4DA38D1E" w14:textId="1A650BAC" w:rsidR="00131E0E" w:rsidRDefault="00131E0E" w:rsidP="0004713D">
      <w:r>
        <w:t xml:space="preserve">If a </w:t>
      </w:r>
      <w:r w:rsidR="00FE752D">
        <w:t>user’s</w:t>
      </w:r>
      <w:r>
        <w:t xml:space="preserve"> account is locked, </w:t>
      </w:r>
      <w:r w:rsidR="006E383B">
        <w:t xml:space="preserve">it won’t be possible to request a verification code through the “ForgottenPassword” procedure. That means you won’t be able to reset your password if your account is locked. The </w:t>
      </w:r>
      <w:r w:rsidR="002727D1">
        <w:t>result would be:</w:t>
      </w:r>
    </w:p>
    <w:p w14:paraId="36FAB701" w14:textId="6AAFFA05" w:rsidR="002727D1" w:rsidRDefault="002727D1" w:rsidP="0004713D">
      <w:pPr>
        <w:rPr>
          <w:color w:val="FF0000"/>
          <w:lang w:val="en-SE"/>
        </w:rPr>
      </w:pPr>
      <w:r w:rsidRPr="002727D1">
        <w:rPr>
          <w:color w:val="FF0000"/>
          <w:lang w:val="en-SE"/>
        </w:rPr>
        <w:t>Your account is locked, please contact our customer service.</w:t>
      </w:r>
    </w:p>
    <w:p w14:paraId="11B48A9D" w14:textId="7F5F1015" w:rsidR="008467A5" w:rsidRDefault="008467A5" w:rsidP="0004713D">
      <w:pPr>
        <w:rPr>
          <w:lang w:val="en-SE"/>
        </w:rPr>
      </w:pPr>
      <w:r>
        <w:rPr>
          <w:lang w:val="en-SE"/>
        </w:rPr>
        <w:t xml:space="preserve">Result if </w:t>
      </w:r>
      <w:r w:rsidR="0049321F">
        <w:rPr>
          <w:lang w:val="en-SE"/>
        </w:rPr>
        <w:t>your account isn’t verified after a login attempt:</w:t>
      </w:r>
    </w:p>
    <w:p w14:paraId="7543C666" w14:textId="410E7018" w:rsidR="0049321F" w:rsidRDefault="0049321F" w:rsidP="0004713D">
      <w:pPr>
        <w:rPr>
          <w:color w:val="FF0000"/>
          <w:lang w:val="en-SE"/>
        </w:rPr>
      </w:pPr>
      <w:r w:rsidRPr="0049321F">
        <w:rPr>
          <w:color w:val="FF0000"/>
          <w:lang w:val="en-SE"/>
        </w:rPr>
        <w:t>Your account has not been verified, please verify your account via email.</w:t>
      </w:r>
    </w:p>
    <w:p w14:paraId="68DC3CF9" w14:textId="5BED3839" w:rsidR="0049321F" w:rsidRDefault="0049321F" w:rsidP="0049321F">
      <w:pPr>
        <w:rPr>
          <w:lang w:val="en-SE"/>
        </w:rPr>
      </w:pPr>
      <w:r>
        <w:rPr>
          <w:lang w:val="en-SE"/>
        </w:rPr>
        <w:t>Result if your account isn’t activated after a login attempt:</w:t>
      </w:r>
    </w:p>
    <w:p w14:paraId="641C03A2" w14:textId="0C14E708" w:rsidR="0049321F" w:rsidRPr="0049321F" w:rsidRDefault="0049321F" w:rsidP="0049321F">
      <w:pPr>
        <w:rPr>
          <w:color w:val="FF0000"/>
          <w:lang w:val="en-SE"/>
        </w:rPr>
      </w:pPr>
      <w:r>
        <w:rPr>
          <w:color w:val="FF0000"/>
          <w:lang w:val="en-SE"/>
        </w:rPr>
        <w:t>Your account is inactive</w:t>
      </w:r>
      <w:r w:rsidRPr="0049321F">
        <w:rPr>
          <w:color w:val="FF0000"/>
          <w:lang w:val="en-SE"/>
        </w:rPr>
        <w:t>.</w:t>
      </w:r>
    </w:p>
    <w:p w14:paraId="7DC51B1A" w14:textId="39E99FA2" w:rsidR="00EE2B10" w:rsidRDefault="008F6AD9" w:rsidP="00EE2B10">
      <w:pPr>
        <w:rPr>
          <w:b/>
          <w:bCs/>
          <w:color w:val="1F4E79"/>
        </w:rPr>
      </w:pPr>
      <w:r>
        <w:rPr>
          <w:b/>
          <w:bCs/>
          <w:color w:val="1F4E79"/>
        </w:rPr>
        <w:t>Views</w:t>
      </w:r>
    </w:p>
    <w:p w14:paraId="4B1B0ABA" w14:textId="77777777" w:rsidR="00C7385C" w:rsidRDefault="008F6AD9" w:rsidP="0004713D">
      <w:pPr>
        <w:rPr>
          <w:lang w:val="en-SE"/>
        </w:rPr>
      </w:pPr>
      <w:r>
        <w:rPr>
          <w:noProof/>
        </w:rPr>
        <w:drawing>
          <wp:inline distT="0" distB="0" distL="0" distR="0" wp14:anchorId="6A751776" wp14:editId="37B83162">
            <wp:extent cx="4914900" cy="1000125"/>
            <wp:effectExtent l="0" t="0" r="0" b="9525"/>
            <wp:docPr id="17244846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8465" name="Picture 1" descr="A white background with black text&#10;&#10;AI-generated content may be incorrect."/>
                    <pic:cNvPicPr/>
                  </pic:nvPicPr>
                  <pic:blipFill>
                    <a:blip r:embed="rId44"/>
                    <a:stretch>
                      <a:fillRect/>
                    </a:stretch>
                  </pic:blipFill>
                  <pic:spPr>
                    <a:xfrm>
                      <a:off x="0" y="0"/>
                      <a:ext cx="4914900" cy="1000125"/>
                    </a:xfrm>
                    <a:prstGeom prst="rect">
                      <a:avLst/>
                    </a:prstGeom>
                  </pic:spPr>
                </pic:pic>
              </a:graphicData>
            </a:graphic>
          </wp:inline>
        </w:drawing>
      </w:r>
    </w:p>
    <w:p w14:paraId="69F7916F" w14:textId="41BE1D5F" w:rsidR="00C7385C" w:rsidRDefault="00892B09" w:rsidP="0004713D">
      <w:pPr>
        <w:rPr>
          <w:lang w:val="en-SE"/>
        </w:rPr>
      </w:pPr>
      <w:r>
        <w:rPr>
          <w:lang w:val="en-SE"/>
        </w:rPr>
        <w:t xml:space="preserve">There’s not much to describe regarding these views since there’s already a segment in this documentation about Views </w:t>
      </w:r>
      <w:r w:rsidR="00CC72DC">
        <w:rPr>
          <w:lang w:val="en-SE"/>
        </w:rPr>
        <w:t xml:space="preserve">and the descriptions for these views </w:t>
      </w:r>
      <w:r w:rsidR="001C21EF">
        <w:rPr>
          <w:lang w:val="en-SE"/>
        </w:rPr>
        <w:t>hence,</w:t>
      </w:r>
      <w:r w:rsidR="00CC72DC">
        <w:rPr>
          <w:lang w:val="en-SE"/>
        </w:rPr>
        <w:t xml:space="preserve"> we will just add the results here. </w:t>
      </w:r>
      <w:r w:rsidR="001C21EF">
        <w:rPr>
          <w:lang w:val="en-SE"/>
        </w:rPr>
        <w:t>You can see that aside from the manually inserted data, your own login attempts will be included when you run these views.</w:t>
      </w:r>
    </w:p>
    <w:p w14:paraId="559D4D74" w14:textId="77777777" w:rsidR="00CC72DC" w:rsidRDefault="00CC72DC" w:rsidP="0004713D">
      <w:pPr>
        <w:rPr>
          <w:lang w:val="en-SE"/>
        </w:rPr>
      </w:pPr>
    </w:p>
    <w:p w14:paraId="4288804D" w14:textId="67776200" w:rsidR="00824862" w:rsidRDefault="00C7385C" w:rsidP="0004713D">
      <w:pPr>
        <w:rPr>
          <w:lang w:val="en-SE"/>
        </w:rPr>
      </w:pPr>
      <w:r>
        <w:rPr>
          <w:lang w:val="en-SE"/>
        </w:rPr>
        <w:lastRenderedPageBreak/>
        <w:t>Result:</w:t>
      </w:r>
    </w:p>
    <w:p w14:paraId="1AA42E4F" w14:textId="0694A0AC" w:rsidR="00C7385C" w:rsidRDefault="00C7385C" w:rsidP="0004713D">
      <w:pPr>
        <w:rPr>
          <w:lang w:val="en-SE"/>
        </w:rPr>
      </w:pPr>
      <w:r>
        <w:rPr>
          <w:noProof/>
        </w:rPr>
        <w:drawing>
          <wp:inline distT="0" distB="0" distL="0" distR="0" wp14:anchorId="0EE4AA99" wp14:editId="64B9C519">
            <wp:extent cx="6858000" cy="1846580"/>
            <wp:effectExtent l="0" t="0" r="0" b="1270"/>
            <wp:docPr id="1534028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8076" name="Picture 1" descr="A screenshot of a computer&#10;&#10;AI-generated content may be incorrect."/>
                    <pic:cNvPicPr/>
                  </pic:nvPicPr>
                  <pic:blipFill>
                    <a:blip r:embed="rId45"/>
                    <a:stretch>
                      <a:fillRect/>
                    </a:stretch>
                  </pic:blipFill>
                  <pic:spPr>
                    <a:xfrm>
                      <a:off x="0" y="0"/>
                      <a:ext cx="6858000" cy="1846580"/>
                    </a:xfrm>
                    <a:prstGeom prst="rect">
                      <a:avLst/>
                    </a:prstGeom>
                  </pic:spPr>
                </pic:pic>
              </a:graphicData>
            </a:graphic>
          </wp:inline>
        </w:drawing>
      </w:r>
    </w:p>
    <w:p w14:paraId="145D7704" w14:textId="716BABEA" w:rsidR="00EE2B10" w:rsidRPr="00E854FA" w:rsidRDefault="00E854FA" w:rsidP="0004713D">
      <w:pPr>
        <w:rPr>
          <w:b/>
          <w:bCs/>
          <w:color w:val="1F4E79"/>
        </w:rPr>
      </w:pPr>
      <w:r>
        <w:rPr>
          <w:b/>
          <w:bCs/>
          <w:color w:val="1F4E79"/>
        </w:rPr>
        <w:t>Delete old logs</w:t>
      </w:r>
    </w:p>
    <w:p w14:paraId="6EEF275A" w14:textId="61CCC7A0" w:rsidR="00E854FA" w:rsidRPr="00EE2B10" w:rsidRDefault="00E854FA" w:rsidP="0004713D">
      <w:pPr>
        <w:rPr>
          <w:lang w:val="en-SE"/>
        </w:rPr>
      </w:pPr>
      <w:r>
        <w:rPr>
          <w:noProof/>
        </w:rPr>
        <w:drawing>
          <wp:inline distT="0" distB="0" distL="0" distR="0" wp14:anchorId="081323EA" wp14:editId="07CAB0E3">
            <wp:extent cx="6858000" cy="316230"/>
            <wp:effectExtent l="0" t="0" r="0" b="7620"/>
            <wp:docPr id="50014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6034" name=""/>
                    <pic:cNvPicPr/>
                  </pic:nvPicPr>
                  <pic:blipFill>
                    <a:blip r:embed="rId46"/>
                    <a:stretch>
                      <a:fillRect/>
                    </a:stretch>
                  </pic:blipFill>
                  <pic:spPr>
                    <a:xfrm>
                      <a:off x="0" y="0"/>
                      <a:ext cx="6858000" cy="316230"/>
                    </a:xfrm>
                    <a:prstGeom prst="rect">
                      <a:avLst/>
                    </a:prstGeom>
                  </pic:spPr>
                </pic:pic>
              </a:graphicData>
            </a:graphic>
          </wp:inline>
        </w:drawing>
      </w:r>
    </w:p>
    <w:p w14:paraId="0111820A" w14:textId="19BDF4F5" w:rsidR="008467A5" w:rsidRDefault="00BB4C97" w:rsidP="0004713D">
      <w:r>
        <w:t>This code is added in here just for the purpose of allowing a user to delete old logs that’s older than a month</w:t>
      </w:r>
      <w:r w:rsidR="006530BA">
        <w:t xml:space="preserve"> (It’s for th</w:t>
      </w:r>
      <w:r w:rsidR="00841CF5">
        <w:t xml:space="preserve">e educator of this course, so that he doesn’t need to </w:t>
      </w:r>
      <w:r w:rsidR="00166B1B">
        <w:t>set up</w:t>
      </w:r>
      <w:r w:rsidR="00841CF5">
        <w:t xml:space="preserve"> an SQL Server Agent Job to save him some time)</w:t>
      </w:r>
      <w:r>
        <w:t xml:space="preserve">. </w:t>
      </w:r>
      <w:r w:rsidR="006F3ECB">
        <w:t>If it were to be in a real project, then it would be automated using SQL Server Agent.</w:t>
      </w:r>
      <w:r w:rsidR="006530BA">
        <w:t xml:space="preserve"> </w:t>
      </w:r>
      <w:r w:rsidR="006F3ECB">
        <w:t xml:space="preserve"> </w:t>
      </w:r>
    </w:p>
    <w:p w14:paraId="28EAB214" w14:textId="581E2911" w:rsidR="00841CF5" w:rsidRDefault="00841CF5" w:rsidP="0004713D">
      <w:r>
        <w:t xml:space="preserve">But if </w:t>
      </w:r>
      <w:r w:rsidR="00996B4F">
        <w:t>you</w:t>
      </w:r>
      <w:r>
        <w:t xml:space="preserve"> want to automate it then here is a quick guide to how you can do it:</w:t>
      </w:r>
    </w:p>
    <w:p w14:paraId="73909656" w14:textId="1771AB4F" w:rsidR="00114C46" w:rsidRPr="00AB10B5" w:rsidRDefault="00114C46" w:rsidP="00114C46">
      <w:pPr>
        <w:pStyle w:val="ListParagraph"/>
        <w:numPr>
          <w:ilvl w:val="0"/>
          <w:numId w:val="27"/>
        </w:numPr>
        <w:rPr>
          <w:sz w:val="20"/>
          <w:szCs w:val="20"/>
        </w:rPr>
      </w:pPr>
      <w:r w:rsidRPr="00AB10B5">
        <w:rPr>
          <w:b/>
          <w:bCs/>
          <w:sz w:val="20"/>
          <w:szCs w:val="20"/>
        </w:rPr>
        <w:t>Enable SQL Server Agent</w:t>
      </w:r>
    </w:p>
    <w:p w14:paraId="01F4BE22" w14:textId="06C0947D" w:rsidR="00114C46" w:rsidRPr="00AB10B5" w:rsidRDefault="00114C46" w:rsidP="00114C46">
      <w:pPr>
        <w:pStyle w:val="ListParagraph"/>
        <w:numPr>
          <w:ilvl w:val="0"/>
          <w:numId w:val="25"/>
        </w:numPr>
        <w:rPr>
          <w:sz w:val="20"/>
          <w:szCs w:val="20"/>
        </w:rPr>
      </w:pPr>
      <w:r w:rsidRPr="00AB10B5">
        <w:rPr>
          <w:sz w:val="20"/>
          <w:szCs w:val="20"/>
        </w:rPr>
        <w:t>Go to the “</w:t>
      </w:r>
      <w:r w:rsidRPr="00AB10B5">
        <w:rPr>
          <w:i/>
          <w:iCs/>
          <w:sz w:val="20"/>
          <w:szCs w:val="20"/>
        </w:rPr>
        <w:t>Object Explorer</w:t>
      </w:r>
      <w:r w:rsidRPr="00AB10B5">
        <w:rPr>
          <w:sz w:val="20"/>
          <w:szCs w:val="20"/>
        </w:rPr>
        <w:t xml:space="preserve">” and </w:t>
      </w:r>
      <w:r w:rsidR="007D3B9E" w:rsidRPr="00AB10B5">
        <w:rPr>
          <w:sz w:val="20"/>
          <w:szCs w:val="20"/>
        </w:rPr>
        <w:t>expand “</w:t>
      </w:r>
      <w:r w:rsidR="007D3B9E" w:rsidRPr="00AB10B5">
        <w:rPr>
          <w:i/>
          <w:iCs/>
          <w:sz w:val="20"/>
          <w:szCs w:val="20"/>
        </w:rPr>
        <w:t>SQL Server Agent</w:t>
      </w:r>
      <w:r w:rsidR="007D3B9E" w:rsidRPr="00AB10B5">
        <w:rPr>
          <w:sz w:val="20"/>
          <w:szCs w:val="20"/>
        </w:rPr>
        <w:t>”.</w:t>
      </w:r>
    </w:p>
    <w:p w14:paraId="0917E11A" w14:textId="115E19C4" w:rsidR="007D3B9E" w:rsidRPr="00AB10B5" w:rsidRDefault="007D3B9E" w:rsidP="00114C46">
      <w:pPr>
        <w:pStyle w:val="ListParagraph"/>
        <w:numPr>
          <w:ilvl w:val="0"/>
          <w:numId w:val="25"/>
        </w:numPr>
        <w:rPr>
          <w:sz w:val="20"/>
          <w:szCs w:val="20"/>
        </w:rPr>
      </w:pPr>
      <w:r w:rsidRPr="00AB10B5">
        <w:rPr>
          <w:sz w:val="20"/>
          <w:szCs w:val="20"/>
        </w:rPr>
        <w:t xml:space="preserve">If it’s </w:t>
      </w:r>
      <w:r w:rsidR="00855466" w:rsidRPr="00AB10B5">
        <w:rPr>
          <w:sz w:val="20"/>
          <w:szCs w:val="20"/>
        </w:rPr>
        <w:t>disabled,</w:t>
      </w:r>
      <w:r w:rsidRPr="00AB10B5">
        <w:rPr>
          <w:sz w:val="20"/>
          <w:szCs w:val="20"/>
        </w:rPr>
        <w:t xml:space="preserve"> then right-click </w:t>
      </w:r>
      <w:r w:rsidR="00492730" w:rsidRPr="00AB10B5">
        <w:rPr>
          <w:i/>
          <w:iCs/>
          <w:sz w:val="20"/>
          <w:szCs w:val="20"/>
        </w:rPr>
        <w:t>SQL Server Agent</w:t>
      </w:r>
      <w:r w:rsidR="00492730" w:rsidRPr="00AB10B5">
        <w:rPr>
          <w:sz w:val="20"/>
          <w:szCs w:val="20"/>
        </w:rPr>
        <w:t xml:space="preserve"> and select “</w:t>
      </w:r>
      <w:r w:rsidR="00492730" w:rsidRPr="00AB10B5">
        <w:rPr>
          <w:i/>
          <w:iCs/>
          <w:sz w:val="20"/>
          <w:szCs w:val="20"/>
        </w:rPr>
        <w:t>start</w:t>
      </w:r>
      <w:r w:rsidR="00492730" w:rsidRPr="00AB10B5">
        <w:rPr>
          <w:sz w:val="20"/>
          <w:szCs w:val="20"/>
        </w:rPr>
        <w:t>”.</w:t>
      </w:r>
    </w:p>
    <w:p w14:paraId="620CD7C0" w14:textId="57A44FBD" w:rsidR="00492730" w:rsidRPr="00AB10B5" w:rsidRDefault="00855466" w:rsidP="00492730">
      <w:pPr>
        <w:pStyle w:val="ListParagraph"/>
        <w:numPr>
          <w:ilvl w:val="0"/>
          <w:numId w:val="27"/>
        </w:numPr>
        <w:rPr>
          <w:b/>
          <w:bCs/>
          <w:sz w:val="20"/>
          <w:szCs w:val="20"/>
        </w:rPr>
      </w:pPr>
      <w:r w:rsidRPr="00AB10B5">
        <w:rPr>
          <w:b/>
          <w:bCs/>
          <w:sz w:val="20"/>
          <w:szCs w:val="20"/>
        </w:rPr>
        <w:t>Create an SQL Agent Job</w:t>
      </w:r>
    </w:p>
    <w:p w14:paraId="5B0B8EDE" w14:textId="56A42DA9" w:rsidR="00855466" w:rsidRPr="00AB10B5" w:rsidRDefault="00474F1B" w:rsidP="00855466">
      <w:pPr>
        <w:pStyle w:val="ListParagraph"/>
        <w:numPr>
          <w:ilvl w:val="0"/>
          <w:numId w:val="25"/>
        </w:numPr>
        <w:rPr>
          <w:b/>
          <w:bCs/>
          <w:sz w:val="20"/>
          <w:szCs w:val="20"/>
        </w:rPr>
      </w:pPr>
      <w:r w:rsidRPr="00AB10B5">
        <w:rPr>
          <w:sz w:val="20"/>
          <w:szCs w:val="20"/>
        </w:rPr>
        <w:t>Right-click</w:t>
      </w:r>
      <w:r w:rsidR="00392AAE" w:rsidRPr="00AB10B5">
        <w:rPr>
          <w:sz w:val="20"/>
          <w:szCs w:val="20"/>
        </w:rPr>
        <w:t xml:space="preserve"> </w:t>
      </w:r>
      <w:r w:rsidR="00392AAE" w:rsidRPr="00AB10B5">
        <w:rPr>
          <w:i/>
          <w:iCs/>
          <w:sz w:val="20"/>
          <w:szCs w:val="20"/>
        </w:rPr>
        <w:t xml:space="preserve">SQL Server Agent </w:t>
      </w:r>
      <w:r w:rsidRPr="00AB10B5">
        <w:rPr>
          <w:sz w:val="20"/>
          <w:szCs w:val="20"/>
        </w:rPr>
        <w:t>hover</w:t>
      </w:r>
      <w:r w:rsidR="00392AAE" w:rsidRPr="00AB10B5">
        <w:rPr>
          <w:sz w:val="20"/>
          <w:szCs w:val="20"/>
        </w:rPr>
        <w:t xml:space="preserve"> </w:t>
      </w:r>
      <w:r w:rsidR="003A5BC4" w:rsidRPr="00AB10B5">
        <w:rPr>
          <w:i/>
          <w:iCs/>
          <w:sz w:val="20"/>
          <w:szCs w:val="20"/>
        </w:rPr>
        <w:t>New</w:t>
      </w:r>
      <w:r w:rsidR="00392AAE" w:rsidRPr="00AB10B5">
        <w:rPr>
          <w:i/>
          <w:iCs/>
          <w:sz w:val="20"/>
          <w:szCs w:val="20"/>
        </w:rPr>
        <w:t xml:space="preserve"> </w:t>
      </w:r>
      <w:r w:rsidR="00392AAE" w:rsidRPr="00AB10B5">
        <w:rPr>
          <w:sz w:val="20"/>
          <w:szCs w:val="20"/>
        </w:rPr>
        <w:t>&gt;</w:t>
      </w:r>
      <w:r w:rsidRPr="00AB10B5">
        <w:rPr>
          <w:sz w:val="20"/>
          <w:szCs w:val="20"/>
        </w:rPr>
        <w:t xml:space="preserve"> click</w:t>
      </w:r>
      <w:r w:rsidR="003A5BC4" w:rsidRPr="00AB10B5">
        <w:rPr>
          <w:sz w:val="20"/>
          <w:szCs w:val="20"/>
        </w:rPr>
        <w:t xml:space="preserve"> </w:t>
      </w:r>
      <w:r w:rsidR="00392AAE" w:rsidRPr="00AB10B5">
        <w:rPr>
          <w:i/>
          <w:iCs/>
          <w:sz w:val="20"/>
          <w:szCs w:val="20"/>
        </w:rPr>
        <w:t>Job</w:t>
      </w:r>
      <w:r w:rsidR="00392AAE" w:rsidRPr="00AB10B5">
        <w:rPr>
          <w:sz w:val="20"/>
          <w:szCs w:val="20"/>
        </w:rPr>
        <w:t>.</w:t>
      </w:r>
    </w:p>
    <w:p w14:paraId="445ABC93" w14:textId="4F981621" w:rsidR="001F58E1" w:rsidRPr="00AB10B5" w:rsidRDefault="001F58E1" w:rsidP="001F58E1">
      <w:pPr>
        <w:pStyle w:val="ListParagraph"/>
        <w:numPr>
          <w:ilvl w:val="0"/>
          <w:numId w:val="25"/>
        </w:numPr>
        <w:rPr>
          <w:b/>
          <w:bCs/>
          <w:sz w:val="20"/>
          <w:szCs w:val="20"/>
        </w:rPr>
      </w:pPr>
      <w:r w:rsidRPr="00AB10B5">
        <w:rPr>
          <w:sz w:val="20"/>
          <w:szCs w:val="20"/>
        </w:rPr>
        <w:t xml:space="preserve">In the general tab: give the job a name, </w:t>
      </w:r>
      <w:r w:rsidR="001E4129" w:rsidRPr="00AB10B5">
        <w:rPr>
          <w:sz w:val="20"/>
          <w:szCs w:val="20"/>
        </w:rPr>
        <w:t>optionally add a description</w:t>
      </w:r>
    </w:p>
    <w:p w14:paraId="48049DD0" w14:textId="4F81E626" w:rsidR="001E4129" w:rsidRPr="00AB10B5" w:rsidRDefault="001E4129" w:rsidP="001E4129">
      <w:pPr>
        <w:pStyle w:val="ListParagraph"/>
        <w:numPr>
          <w:ilvl w:val="0"/>
          <w:numId w:val="27"/>
        </w:numPr>
        <w:rPr>
          <w:b/>
          <w:bCs/>
          <w:sz w:val="20"/>
          <w:szCs w:val="20"/>
        </w:rPr>
      </w:pPr>
      <w:r w:rsidRPr="00AB10B5">
        <w:rPr>
          <w:b/>
          <w:bCs/>
          <w:sz w:val="20"/>
          <w:szCs w:val="20"/>
        </w:rPr>
        <w:t>Add a Job Step</w:t>
      </w:r>
    </w:p>
    <w:p w14:paraId="124760F8" w14:textId="6A8258A1" w:rsidR="006C5A4A" w:rsidRPr="00AB10B5" w:rsidRDefault="00DB0D0A" w:rsidP="006C5A4A">
      <w:pPr>
        <w:pStyle w:val="ListParagraph"/>
        <w:numPr>
          <w:ilvl w:val="0"/>
          <w:numId w:val="25"/>
        </w:numPr>
        <w:rPr>
          <w:b/>
          <w:bCs/>
          <w:sz w:val="20"/>
          <w:szCs w:val="20"/>
        </w:rPr>
      </w:pPr>
      <w:r w:rsidRPr="00AB10B5">
        <w:rPr>
          <w:sz w:val="20"/>
          <w:szCs w:val="20"/>
        </w:rPr>
        <w:t>Go to the Steps tab and click New.</w:t>
      </w:r>
    </w:p>
    <w:p w14:paraId="7278E5FC" w14:textId="77777777" w:rsidR="00973D42" w:rsidRPr="00AB10B5" w:rsidRDefault="00DB0D0A" w:rsidP="006C5A4A">
      <w:pPr>
        <w:pStyle w:val="ListParagraph"/>
        <w:numPr>
          <w:ilvl w:val="0"/>
          <w:numId w:val="25"/>
        </w:numPr>
        <w:rPr>
          <w:b/>
          <w:bCs/>
          <w:sz w:val="20"/>
          <w:szCs w:val="20"/>
        </w:rPr>
      </w:pPr>
      <w:r w:rsidRPr="00AB10B5">
        <w:rPr>
          <w:sz w:val="20"/>
          <w:szCs w:val="20"/>
        </w:rPr>
        <w:t>In the New Job Step window: Give the step a Step Name,</w:t>
      </w:r>
    </w:p>
    <w:p w14:paraId="1591C4F4" w14:textId="77777777" w:rsidR="00973D42" w:rsidRPr="00AB10B5" w:rsidRDefault="00973D42" w:rsidP="006C5A4A">
      <w:pPr>
        <w:pStyle w:val="ListParagraph"/>
        <w:numPr>
          <w:ilvl w:val="0"/>
          <w:numId w:val="25"/>
        </w:numPr>
        <w:rPr>
          <w:b/>
          <w:bCs/>
          <w:sz w:val="20"/>
          <w:szCs w:val="20"/>
        </w:rPr>
      </w:pPr>
      <w:r w:rsidRPr="00AB10B5">
        <w:rPr>
          <w:sz w:val="20"/>
          <w:szCs w:val="20"/>
        </w:rPr>
        <w:t xml:space="preserve">Type: Transact_SQL (T-SQL),  </w:t>
      </w:r>
    </w:p>
    <w:p w14:paraId="7A5796A3" w14:textId="7F19A311" w:rsidR="00DB0D0A" w:rsidRPr="00AB10B5" w:rsidRDefault="00973D42" w:rsidP="006C5A4A">
      <w:pPr>
        <w:pStyle w:val="ListParagraph"/>
        <w:numPr>
          <w:ilvl w:val="0"/>
          <w:numId w:val="25"/>
        </w:numPr>
        <w:rPr>
          <w:b/>
          <w:bCs/>
          <w:sz w:val="20"/>
          <w:szCs w:val="20"/>
        </w:rPr>
      </w:pPr>
      <w:r w:rsidRPr="00AB10B5">
        <w:rPr>
          <w:sz w:val="20"/>
          <w:szCs w:val="20"/>
        </w:rPr>
        <w:t xml:space="preserve">Select Hederlige Harrys Bilar database </w:t>
      </w:r>
    </w:p>
    <w:p w14:paraId="18AB40BE" w14:textId="2F6674A1" w:rsidR="00973D42" w:rsidRPr="00AB10B5" w:rsidRDefault="00973D42" w:rsidP="006C5A4A">
      <w:pPr>
        <w:pStyle w:val="ListParagraph"/>
        <w:numPr>
          <w:ilvl w:val="0"/>
          <w:numId w:val="25"/>
        </w:numPr>
        <w:rPr>
          <w:b/>
          <w:bCs/>
          <w:sz w:val="20"/>
          <w:szCs w:val="20"/>
        </w:rPr>
      </w:pPr>
      <w:r w:rsidRPr="00AB10B5">
        <w:rPr>
          <w:sz w:val="20"/>
          <w:szCs w:val="20"/>
        </w:rPr>
        <w:t xml:space="preserve">Enter this query: </w:t>
      </w:r>
      <w:r w:rsidR="00333D86" w:rsidRPr="00AB10B5">
        <w:rPr>
          <w:sz w:val="20"/>
          <w:szCs w:val="20"/>
          <w:lang w:val="en-SE"/>
        </w:rPr>
        <w:t>DELETE FROM Users.LoginLogs WHERE AttemptedAt &lt; DATEADD(MONTH, -1, GETDATE());</w:t>
      </w:r>
    </w:p>
    <w:p w14:paraId="2DC01211" w14:textId="2DE735A7" w:rsidR="00333D86" w:rsidRPr="00AB10B5" w:rsidRDefault="00333D86" w:rsidP="006C5A4A">
      <w:pPr>
        <w:pStyle w:val="ListParagraph"/>
        <w:numPr>
          <w:ilvl w:val="0"/>
          <w:numId w:val="25"/>
        </w:numPr>
        <w:rPr>
          <w:b/>
          <w:bCs/>
          <w:sz w:val="20"/>
          <w:szCs w:val="20"/>
        </w:rPr>
      </w:pPr>
      <w:r w:rsidRPr="00AB10B5">
        <w:rPr>
          <w:sz w:val="20"/>
          <w:szCs w:val="20"/>
          <w:lang w:val="en-SE"/>
        </w:rPr>
        <w:t xml:space="preserve">Click </w:t>
      </w:r>
      <w:r w:rsidRPr="00AB10B5">
        <w:rPr>
          <w:i/>
          <w:iCs/>
          <w:sz w:val="20"/>
          <w:szCs w:val="20"/>
          <w:lang w:val="en-SE"/>
        </w:rPr>
        <w:t>OK</w:t>
      </w:r>
      <w:r w:rsidRPr="00AB10B5">
        <w:rPr>
          <w:sz w:val="20"/>
          <w:szCs w:val="20"/>
          <w:lang w:val="en-SE"/>
        </w:rPr>
        <w:t>.</w:t>
      </w:r>
    </w:p>
    <w:p w14:paraId="5C4E269B" w14:textId="57608C2C" w:rsidR="00333D86" w:rsidRPr="00AB10B5" w:rsidRDefault="00741650" w:rsidP="00333D86">
      <w:pPr>
        <w:pStyle w:val="ListParagraph"/>
        <w:numPr>
          <w:ilvl w:val="0"/>
          <w:numId w:val="27"/>
        </w:numPr>
        <w:rPr>
          <w:b/>
          <w:bCs/>
          <w:sz w:val="20"/>
          <w:szCs w:val="20"/>
        </w:rPr>
      </w:pPr>
      <w:r w:rsidRPr="00AB10B5">
        <w:rPr>
          <w:b/>
          <w:bCs/>
          <w:sz w:val="20"/>
          <w:szCs w:val="20"/>
        </w:rPr>
        <w:t>Schedule the Job</w:t>
      </w:r>
    </w:p>
    <w:p w14:paraId="2D14E7D5" w14:textId="1C34B334" w:rsidR="00741650" w:rsidRPr="00AB10B5" w:rsidRDefault="00741650" w:rsidP="00741650">
      <w:pPr>
        <w:pStyle w:val="ListParagraph"/>
        <w:numPr>
          <w:ilvl w:val="0"/>
          <w:numId w:val="25"/>
        </w:numPr>
        <w:rPr>
          <w:b/>
          <w:bCs/>
          <w:sz w:val="20"/>
          <w:szCs w:val="20"/>
        </w:rPr>
      </w:pPr>
      <w:r w:rsidRPr="00AB10B5">
        <w:rPr>
          <w:sz w:val="20"/>
          <w:szCs w:val="20"/>
        </w:rPr>
        <w:t xml:space="preserve">Go to the </w:t>
      </w:r>
      <w:r w:rsidRPr="00AB10B5">
        <w:rPr>
          <w:i/>
          <w:iCs/>
          <w:sz w:val="20"/>
          <w:szCs w:val="20"/>
        </w:rPr>
        <w:t>Schedules</w:t>
      </w:r>
      <w:r w:rsidRPr="00AB10B5">
        <w:rPr>
          <w:sz w:val="20"/>
          <w:szCs w:val="20"/>
        </w:rPr>
        <w:t xml:space="preserve"> tab and click </w:t>
      </w:r>
      <w:r w:rsidRPr="00AB10B5">
        <w:rPr>
          <w:i/>
          <w:iCs/>
          <w:sz w:val="20"/>
          <w:szCs w:val="20"/>
        </w:rPr>
        <w:t>New</w:t>
      </w:r>
      <w:r w:rsidRPr="00AB10B5">
        <w:rPr>
          <w:sz w:val="20"/>
          <w:szCs w:val="20"/>
        </w:rPr>
        <w:t>.</w:t>
      </w:r>
    </w:p>
    <w:p w14:paraId="15F66244" w14:textId="722406FF" w:rsidR="00741650" w:rsidRPr="00AB10B5" w:rsidRDefault="00741650" w:rsidP="00741650">
      <w:pPr>
        <w:pStyle w:val="ListParagraph"/>
        <w:numPr>
          <w:ilvl w:val="0"/>
          <w:numId w:val="25"/>
        </w:numPr>
        <w:rPr>
          <w:b/>
          <w:bCs/>
          <w:sz w:val="20"/>
          <w:szCs w:val="20"/>
        </w:rPr>
      </w:pPr>
      <w:r w:rsidRPr="00AB10B5">
        <w:rPr>
          <w:sz w:val="20"/>
          <w:szCs w:val="20"/>
        </w:rPr>
        <w:t>Give the schedule a name</w:t>
      </w:r>
      <w:r w:rsidR="00FF460C" w:rsidRPr="00AB10B5">
        <w:rPr>
          <w:sz w:val="20"/>
          <w:szCs w:val="20"/>
        </w:rPr>
        <w:t>.</w:t>
      </w:r>
    </w:p>
    <w:p w14:paraId="4565F62A" w14:textId="1073CF9A" w:rsidR="00FF460C" w:rsidRPr="00AB10B5" w:rsidRDefault="00FF460C" w:rsidP="00741650">
      <w:pPr>
        <w:pStyle w:val="ListParagraph"/>
        <w:numPr>
          <w:ilvl w:val="0"/>
          <w:numId w:val="25"/>
        </w:numPr>
        <w:rPr>
          <w:b/>
          <w:bCs/>
          <w:sz w:val="20"/>
          <w:szCs w:val="20"/>
        </w:rPr>
      </w:pPr>
      <w:r w:rsidRPr="00AB10B5">
        <w:rPr>
          <w:sz w:val="20"/>
          <w:szCs w:val="20"/>
        </w:rPr>
        <w:t xml:space="preserve">Set the frequency: </w:t>
      </w:r>
    </w:p>
    <w:p w14:paraId="228C313A" w14:textId="37517F66" w:rsidR="00FF460C" w:rsidRPr="00AB10B5" w:rsidRDefault="00FF460C" w:rsidP="00741650">
      <w:pPr>
        <w:pStyle w:val="ListParagraph"/>
        <w:numPr>
          <w:ilvl w:val="0"/>
          <w:numId w:val="25"/>
        </w:numPr>
        <w:rPr>
          <w:b/>
          <w:bCs/>
          <w:sz w:val="20"/>
          <w:szCs w:val="20"/>
        </w:rPr>
      </w:pPr>
      <w:r w:rsidRPr="00AB10B5">
        <w:rPr>
          <w:sz w:val="20"/>
          <w:szCs w:val="20"/>
        </w:rPr>
        <w:t>Occurs: Monthly,</w:t>
      </w:r>
    </w:p>
    <w:p w14:paraId="7944F59D" w14:textId="0F0704C2" w:rsidR="00FF460C" w:rsidRPr="00AB10B5" w:rsidRDefault="00FF460C" w:rsidP="00741650">
      <w:pPr>
        <w:pStyle w:val="ListParagraph"/>
        <w:numPr>
          <w:ilvl w:val="0"/>
          <w:numId w:val="25"/>
        </w:numPr>
        <w:rPr>
          <w:b/>
          <w:bCs/>
          <w:sz w:val="20"/>
          <w:szCs w:val="20"/>
        </w:rPr>
      </w:pPr>
      <w:r w:rsidRPr="00AB10B5">
        <w:rPr>
          <w:sz w:val="20"/>
          <w:szCs w:val="20"/>
        </w:rPr>
        <w:t>Recurs every: 1 month,</w:t>
      </w:r>
    </w:p>
    <w:p w14:paraId="25E676B9" w14:textId="7AF1CDBC" w:rsidR="00FF460C" w:rsidRPr="00AB10B5" w:rsidRDefault="00FF460C" w:rsidP="00741650">
      <w:pPr>
        <w:pStyle w:val="ListParagraph"/>
        <w:numPr>
          <w:ilvl w:val="0"/>
          <w:numId w:val="25"/>
        </w:numPr>
        <w:rPr>
          <w:b/>
          <w:bCs/>
          <w:sz w:val="20"/>
          <w:szCs w:val="20"/>
        </w:rPr>
      </w:pPr>
      <w:r w:rsidRPr="00AB10B5">
        <w:rPr>
          <w:sz w:val="20"/>
          <w:szCs w:val="20"/>
        </w:rPr>
        <w:t>Time: Choose a time when the database is the least busy</w:t>
      </w:r>
      <w:r w:rsidR="00F543F3" w:rsidRPr="00AB10B5">
        <w:rPr>
          <w:sz w:val="20"/>
          <w:szCs w:val="20"/>
        </w:rPr>
        <w:t>.</w:t>
      </w:r>
    </w:p>
    <w:p w14:paraId="130CA5A1" w14:textId="644D3F08" w:rsidR="00F543F3" w:rsidRPr="00AB10B5" w:rsidRDefault="00F543F3" w:rsidP="00741650">
      <w:pPr>
        <w:pStyle w:val="ListParagraph"/>
        <w:numPr>
          <w:ilvl w:val="0"/>
          <w:numId w:val="25"/>
        </w:numPr>
        <w:rPr>
          <w:b/>
          <w:bCs/>
          <w:sz w:val="20"/>
          <w:szCs w:val="20"/>
        </w:rPr>
      </w:pPr>
      <w:r w:rsidRPr="00AB10B5">
        <w:rPr>
          <w:sz w:val="20"/>
          <w:szCs w:val="20"/>
        </w:rPr>
        <w:t xml:space="preserve">Click </w:t>
      </w:r>
      <w:r w:rsidRPr="00AB10B5">
        <w:rPr>
          <w:i/>
          <w:iCs/>
          <w:sz w:val="20"/>
          <w:szCs w:val="20"/>
        </w:rPr>
        <w:t>OK</w:t>
      </w:r>
      <w:r w:rsidRPr="00AB10B5">
        <w:rPr>
          <w:sz w:val="20"/>
          <w:szCs w:val="20"/>
        </w:rPr>
        <w:t>.</w:t>
      </w:r>
    </w:p>
    <w:p w14:paraId="64D514E4" w14:textId="77777777" w:rsidR="00AB10B5" w:rsidRDefault="004059DA" w:rsidP="00AB10B5">
      <w:r>
        <w:t xml:space="preserve">Once you’ve saved the job, you’re </w:t>
      </w:r>
      <w:r w:rsidR="000F792F">
        <w:t>done,</w:t>
      </w:r>
      <w:r>
        <w:t xml:space="preserve"> and it’ll remove logs that are older than 1 month from Users.LoginLogs.</w:t>
      </w:r>
    </w:p>
    <w:p w14:paraId="53F4C911" w14:textId="61DC8B33" w:rsidR="009C49C1" w:rsidRPr="00FA3732" w:rsidRDefault="00AB10B5" w:rsidP="00AB10B5">
      <w:pPr>
        <w:rPr>
          <w:color w:val="1F4E79"/>
        </w:rPr>
      </w:pPr>
      <w:r w:rsidRPr="00FA3732">
        <w:rPr>
          <w:i/>
          <w:iCs/>
          <w:color w:val="1F4E79"/>
        </w:rPr>
        <w:t>This concludes the documentation. We appreciate your time and hope this project meets your expectations. If you have any questions or require further assistance, please feel free to reach out.</w:t>
      </w:r>
    </w:p>
    <w:sectPr w:rsidR="009C49C1" w:rsidRPr="00FA3732" w:rsidSect="00757CF2">
      <w:footerReference w:type="default" r:id="rI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87F97" w14:textId="77777777" w:rsidR="00C677E1" w:rsidRDefault="00C677E1" w:rsidP="008271A8">
      <w:pPr>
        <w:spacing w:after="0" w:line="240" w:lineRule="auto"/>
      </w:pPr>
      <w:r>
        <w:separator/>
      </w:r>
    </w:p>
  </w:endnote>
  <w:endnote w:type="continuationSeparator" w:id="0">
    <w:p w14:paraId="468292A9" w14:textId="77777777" w:rsidR="00C677E1" w:rsidRDefault="00C677E1" w:rsidP="00827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0209773"/>
      <w:docPartObj>
        <w:docPartGallery w:val="Page Numbers (Bottom of Page)"/>
        <w:docPartUnique/>
      </w:docPartObj>
    </w:sdtPr>
    <w:sdtEndPr>
      <w:rPr>
        <w:noProof/>
      </w:rPr>
    </w:sdtEndPr>
    <w:sdtContent>
      <w:p w14:paraId="549E1373" w14:textId="6974048F" w:rsidR="008271A8" w:rsidRDefault="008271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C3BE9F" w14:textId="77777777" w:rsidR="008271A8" w:rsidRDefault="00827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765F8" w14:textId="77777777" w:rsidR="00C677E1" w:rsidRDefault="00C677E1" w:rsidP="008271A8">
      <w:pPr>
        <w:spacing w:after="0" w:line="240" w:lineRule="auto"/>
      </w:pPr>
      <w:r>
        <w:separator/>
      </w:r>
    </w:p>
  </w:footnote>
  <w:footnote w:type="continuationSeparator" w:id="0">
    <w:p w14:paraId="776B046C" w14:textId="77777777" w:rsidR="00C677E1" w:rsidRDefault="00C677E1" w:rsidP="00827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B4DAF"/>
    <w:multiLevelType w:val="hybridMultilevel"/>
    <w:tmpl w:val="A88C7E56"/>
    <w:lvl w:ilvl="0" w:tplc="F33E19CA">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7C2743"/>
    <w:multiLevelType w:val="hybridMultilevel"/>
    <w:tmpl w:val="38F68172"/>
    <w:lvl w:ilvl="0" w:tplc="89EA6200">
      <w:start w:val="1"/>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43C6CE8"/>
    <w:multiLevelType w:val="hybridMultilevel"/>
    <w:tmpl w:val="18ACFE3A"/>
    <w:lvl w:ilvl="0" w:tplc="E83CD44C">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54C7096"/>
    <w:multiLevelType w:val="hybridMultilevel"/>
    <w:tmpl w:val="FEEC293C"/>
    <w:lvl w:ilvl="0" w:tplc="3B42CFFE">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438257063">
    <w:abstractNumId w:val="22"/>
  </w:num>
  <w:num w:numId="2" w16cid:durableId="515388271">
    <w:abstractNumId w:val="13"/>
  </w:num>
  <w:num w:numId="3" w16cid:durableId="2018069221">
    <w:abstractNumId w:val="10"/>
  </w:num>
  <w:num w:numId="4" w16cid:durableId="1979535061">
    <w:abstractNumId w:val="25"/>
  </w:num>
  <w:num w:numId="5" w16cid:durableId="1040520791">
    <w:abstractNumId w:val="14"/>
  </w:num>
  <w:num w:numId="6" w16cid:durableId="1237741549">
    <w:abstractNumId w:val="18"/>
  </w:num>
  <w:num w:numId="7" w16cid:durableId="458568766">
    <w:abstractNumId w:val="21"/>
  </w:num>
  <w:num w:numId="8" w16cid:durableId="243340724">
    <w:abstractNumId w:val="9"/>
  </w:num>
  <w:num w:numId="9" w16cid:durableId="99374582">
    <w:abstractNumId w:val="7"/>
  </w:num>
  <w:num w:numId="10" w16cid:durableId="551815404">
    <w:abstractNumId w:val="6"/>
  </w:num>
  <w:num w:numId="11" w16cid:durableId="1003708056">
    <w:abstractNumId w:val="5"/>
  </w:num>
  <w:num w:numId="12" w16cid:durableId="1661036226">
    <w:abstractNumId w:val="4"/>
  </w:num>
  <w:num w:numId="13" w16cid:durableId="1927617387">
    <w:abstractNumId w:val="8"/>
  </w:num>
  <w:num w:numId="14" w16cid:durableId="1846630442">
    <w:abstractNumId w:val="3"/>
  </w:num>
  <w:num w:numId="15" w16cid:durableId="715204417">
    <w:abstractNumId w:val="2"/>
  </w:num>
  <w:num w:numId="16" w16cid:durableId="366688775">
    <w:abstractNumId w:val="1"/>
  </w:num>
  <w:num w:numId="17" w16cid:durableId="849295288">
    <w:abstractNumId w:val="0"/>
  </w:num>
  <w:num w:numId="18" w16cid:durableId="1346439658">
    <w:abstractNumId w:val="16"/>
  </w:num>
  <w:num w:numId="19" w16cid:durableId="78143448">
    <w:abstractNumId w:val="17"/>
  </w:num>
  <w:num w:numId="20" w16cid:durableId="980384020">
    <w:abstractNumId w:val="23"/>
  </w:num>
  <w:num w:numId="21" w16cid:durableId="951473308">
    <w:abstractNumId w:val="19"/>
  </w:num>
  <w:num w:numId="22" w16cid:durableId="372656140">
    <w:abstractNumId w:val="12"/>
  </w:num>
  <w:num w:numId="23" w16cid:durableId="1695689773">
    <w:abstractNumId w:val="26"/>
  </w:num>
  <w:num w:numId="24" w16cid:durableId="1776438539">
    <w:abstractNumId w:val="20"/>
  </w:num>
  <w:num w:numId="25" w16cid:durableId="1508784915">
    <w:abstractNumId w:val="11"/>
  </w:num>
  <w:num w:numId="26" w16cid:durableId="1857963210">
    <w:abstractNumId w:val="15"/>
  </w:num>
  <w:num w:numId="27" w16cid:durableId="202088792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22"/>
    <w:rsid w:val="000035B9"/>
    <w:rsid w:val="0000673F"/>
    <w:rsid w:val="0001690A"/>
    <w:rsid w:val="00020FE5"/>
    <w:rsid w:val="00030B7E"/>
    <w:rsid w:val="00046AD8"/>
    <w:rsid w:val="0004713D"/>
    <w:rsid w:val="0004759E"/>
    <w:rsid w:val="000529C4"/>
    <w:rsid w:val="00060266"/>
    <w:rsid w:val="00060A13"/>
    <w:rsid w:val="00067328"/>
    <w:rsid w:val="00067EF4"/>
    <w:rsid w:val="00070038"/>
    <w:rsid w:val="000717A7"/>
    <w:rsid w:val="000736A9"/>
    <w:rsid w:val="00082315"/>
    <w:rsid w:val="000834EA"/>
    <w:rsid w:val="00095D90"/>
    <w:rsid w:val="000A2FD1"/>
    <w:rsid w:val="000B5497"/>
    <w:rsid w:val="000D098E"/>
    <w:rsid w:val="000D345B"/>
    <w:rsid w:val="000D6C0F"/>
    <w:rsid w:val="000D71FF"/>
    <w:rsid w:val="000E0D0B"/>
    <w:rsid w:val="000E3357"/>
    <w:rsid w:val="000E409C"/>
    <w:rsid w:val="000E6E59"/>
    <w:rsid w:val="000F6581"/>
    <w:rsid w:val="000F792F"/>
    <w:rsid w:val="000F7E54"/>
    <w:rsid w:val="00103384"/>
    <w:rsid w:val="00110E05"/>
    <w:rsid w:val="00111608"/>
    <w:rsid w:val="00114C46"/>
    <w:rsid w:val="001158BE"/>
    <w:rsid w:val="00124A28"/>
    <w:rsid w:val="00124E72"/>
    <w:rsid w:val="00131E0E"/>
    <w:rsid w:val="00132CC6"/>
    <w:rsid w:val="00133692"/>
    <w:rsid w:val="001410C8"/>
    <w:rsid w:val="00144DAD"/>
    <w:rsid w:val="00144DE6"/>
    <w:rsid w:val="001500F3"/>
    <w:rsid w:val="00151404"/>
    <w:rsid w:val="00152223"/>
    <w:rsid w:val="00160CCA"/>
    <w:rsid w:val="00166B1B"/>
    <w:rsid w:val="00176906"/>
    <w:rsid w:val="00177A01"/>
    <w:rsid w:val="001825F3"/>
    <w:rsid w:val="001905A5"/>
    <w:rsid w:val="00190ED3"/>
    <w:rsid w:val="0019593E"/>
    <w:rsid w:val="001A7F2C"/>
    <w:rsid w:val="001B4A54"/>
    <w:rsid w:val="001C21EF"/>
    <w:rsid w:val="001C2BCB"/>
    <w:rsid w:val="001C6E79"/>
    <w:rsid w:val="001C7E5C"/>
    <w:rsid w:val="001D03E3"/>
    <w:rsid w:val="001D0ACE"/>
    <w:rsid w:val="001D1AB9"/>
    <w:rsid w:val="001D5F27"/>
    <w:rsid w:val="001E303E"/>
    <w:rsid w:val="001E4129"/>
    <w:rsid w:val="001F0982"/>
    <w:rsid w:val="001F1604"/>
    <w:rsid w:val="001F58E1"/>
    <w:rsid w:val="001F70CB"/>
    <w:rsid w:val="001F7E90"/>
    <w:rsid w:val="00201798"/>
    <w:rsid w:val="00203D1F"/>
    <w:rsid w:val="002106C6"/>
    <w:rsid w:val="00217349"/>
    <w:rsid w:val="002254DD"/>
    <w:rsid w:val="00231CD0"/>
    <w:rsid w:val="002337CD"/>
    <w:rsid w:val="002346F7"/>
    <w:rsid w:val="00241062"/>
    <w:rsid w:val="00242A66"/>
    <w:rsid w:val="00244D04"/>
    <w:rsid w:val="002460D7"/>
    <w:rsid w:val="00254AB0"/>
    <w:rsid w:val="00265E30"/>
    <w:rsid w:val="00266724"/>
    <w:rsid w:val="002727D1"/>
    <w:rsid w:val="00276E69"/>
    <w:rsid w:val="00282061"/>
    <w:rsid w:val="002842DD"/>
    <w:rsid w:val="002909AE"/>
    <w:rsid w:val="00291FF4"/>
    <w:rsid w:val="002A4483"/>
    <w:rsid w:val="002A56FE"/>
    <w:rsid w:val="002C25FA"/>
    <w:rsid w:val="002C3ED4"/>
    <w:rsid w:val="002C411E"/>
    <w:rsid w:val="002C73FE"/>
    <w:rsid w:val="002D05B2"/>
    <w:rsid w:val="002D242E"/>
    <w:rsid w:val="002E3CE7"/>
    <w:rsid w:val="002E4CB8"/>
    <w:rsid w:val="002F12B7"/>
    <w:rsid w:val="003055D8"/>
    <w:rsid w:val="00310F68"/>
    <w:rsid w:val="00313B2A"/>
    <w:rsid w:val="003168C2"/>
    <w:rsid w:val="00316DA4"/>
    <w:rsid w:val="00321FB1"/>
    <w:rsid w:val="0032483D"/>
    <w:rsid w:val="00324A99"/>
    <w:rsid w:val="00333D86"/>
    <w:rsid w:val="00335072"/>
    <w:rsid w:val="00337DC1"/>
    <w:rsid w:val="00362BFD"/>
    <w:rsid w:val="00364C26"/>
    <w:rsid w:val="0038023D"/>
    <w:rsid w:val="0038536C"/>
    <w:rsid w:val="00392AAE"/>
    <w:rsid w:val="00393351"/>
    <w:rsid w:val="003A31B2"/>
    <w:rsid w:val="003A5BC4"/>
    <w:rsid w:val="003A6C00"/>
    <w:rsid w:val="003B53FA"/>
    <w:rsid w:val="003B5D57"/>
    <w:rsid w:val="003C00C8"/>
    <w:rsid w:val="003D22D7"/>
    <w:rsid w:val="003D6AF1"/>
    <w:rsid w:val="003E4DEB"/>
    <w:rsid w:val="003E5E69"/>
    <w:rsid w:val="003F4ACA"/>
    <w:rsid w:val="00401AC8"/>
    <w:rsid w:val="004028C2"/>
    <w:rsid w:val="004059DA"/>
    <w:rsid w:val="00415998"/>
    <w:rsid w:val="004172E5"/>
    <w:rsid w:val="00422466"/>
    <w:rsid w:val="00426D44"/>
    <w:rsid w:val="00436821"/>
    <w:rsid w:val="00440008"/>
    <w:rsid w:val="004525B1"/>
    <w:rsid w:val="00463592"/>
    <w:rsid w:val="0046506E"/>
    <w:rsid w:val="004658D3"/>
    <w:rsid w:val="00474F1B"/>
    <w:rsid w:val="0048040C"/>
    <w:rsid w:val="0048056C"/>
    <w:rsid w:val="00483410"/>
    <w:rsid w:val="00487368"/>
    <w:rsid w:val="00492730"/>
    <w:rsid w:val="0049321F"/>
    <w:rsid w:val="004A4A3A"/>
    <w:rsid w:val="004B7CC0"/>
    <w:rsid w:val="004B7EF4"/>
    <w:rsid w:val="004F21F9"/>
    <w:rsid w:val="004F27BA"/>
    <w:rsid w:val="004F6592"/>
    <w:rsid w:val="00502275"/>
    <w:rsid w:val="005059FB"/>
    <w:rsid w:val="00511D4B"/>
    <w:rsid w:val="00515BAE"/>
    <w:rsid w:val="00523AE0"/>
    <w:rsid w:val="00525300"/>
    <w:rsid w:val="00530240"/>
    <w:rsid w:val="00530384"/>
    <w:rsid w:val="005443F2"/>
    <w:rsid w:val="0055018A"/>
    <w:rsid w:val="00553E35"/>
    <w:rsid w:val="00560EC4"/>
    <w:rsid w:val="00561A43"/>
    <w:rsid w:val="00564DAD"/>
    <w:rsid w:val="00565312"/>
    <w:rsid w:val="005774E8"/>
    <w:rsid w:val="00580CC8"/>
    <w:rsid w:val="005830D3"/>
    <w:rsid w:val="005840FC"/>
    <w:rsid w:val="005A073E"/>
    <w:rsid w:val="005A2BA1"/>
    <w:rsid w:val="005A4038"/>
    <w:rsid w:val="005B072A"/>
    <w:rsid w:val="005C5BFF"/>
    <w:rsid w:val="005C77EE"/>
    <w:rsid w:val="005C7E85"/>
    <w:rsid w:val="005C7F2C"/>
    <w:rsid w:val="005D2635"/>
    <w:rsid w:val="005D47B7"/>
    <w:rsid w:val="005D7CB1"/>
    <w:rsid w:val="005F0FDA"/>
    <w:rsid w:val="005F1A04"/>
    <w:rsid w:val="00601B53"/>
    <w:rsid w:val="00604E5A"/>
    <w:rsid w:val="006072FE"/>
    <w:rsid w:val="00607C50"/>
    <w:rsid w:val="0061109E"/>
    <w:rsid w:val="006110B6"/>
    <w:rsid w:val="00612199"/>
    <w:rsid w:val="00613D3E"/>
    <w:rsid w:val="00617930"/>
    <w:rsid w:val="00622D36"/>
    <w:rsid w:val="00626679"/>
    <w:rsid w:val="00626D93"/>
    <w:rsid w:val="0063234A"/>
    <w:rsid w:val="00633D6D"/>
    <w:rsid w:val="006402D4"/>
    <w:rsid w:val="00645252"/>
    <w:rsid w:val="00651357"/>
    <w:rsid w:val="006530BA"/>
    <w:rsid w:val="006553A0"/>
    <w:rsid w:val="006731C8"/>
    <w:rsid w:val="006818B5"/>
    <w:rsid w:val="0068410F"/>
    <w:rsid w:val="006965A9"/>
    <w:rsid w:val="00697880"/>
    <w:rsid w:val="006A7562"/>
    <w:rsid w:val="006C230D"/>
    <w:rsid w:val="006C5A4A"/>
    <w:rsid w:val="006D3D74"/>
    <w:rsid w:val="006D62BB"/>
    <w:rsid w:val="006D7E6E"/>
    <w:rsid w:val="006E3435"/>
    <w:rsid w:val="006E34F3"/>
    <w:rsid w:val="006E383B"/>
    <w:rsid w:val="006E716D"/>
    <w:rsid w:val="006F352C"/>
    <w:rsid w:val="006F3ECB"/>
    <w:rsid w:val="006F45F7"/>
    <w:rsid w:val="006F5B58"/>
    <w:rsid w:val="006F7C64"/>
    <w:rsid w:val="0070625F"/>
    <w:rsid w:val="00706C31"/>
    <w:rsid w:val="00714061"/>
    <w:rsid w:val="007211E6"/>
    <w:rsid w:val="00730893"/>
    <w:rsid w:val="00741650"/>
    <w:rsid w:val="00741692"/>
    <w:rsid w:val="00755699"/>
    <w:rsid w:val="00757CF2"/>
    <w:rsid w:val="007726A3"/>
    <w:rsid w:val="0077274F"/>
    <w:rsid w:val="0077530B"/>
    <w:rsid w:val="00776FE2"/>
    <w:rsid w:val="00782A89"/>
    <w:rsid w:val="007858CD"/>
    <w:rsid w:val="00793C46"/>
    <w:rsid w:val="00794C4D"/>
    <w:rsid w:val="00795063"/>
    <w:rsid w:val="007A0FB6"/>
    <w:rsid w:val="007A6355"/>
    <w:rsid w:val="007B5A22"/>
    <w:rsid w:val="007B6DB0"/>
    <w:rsid w:val="007D0940"/>
    <w:rsid w:val="007D2622"/>
    <w:rsid w:val="007D2D32"/>
    <w:rsid w:val="007D3B9E"/>
    <w:rsid w:val="007D3D9B"/>
    <w:rsid w:val="007D5B54"/>
    <w:rsid w:val="007E01A9"/>
    <w:rsid w:val="007E20B9"/>
    <w:rsid w:val="007E3CD0"/>
    <w:rsid w:val="007E6A83"/>
    <w:rsid w:val="007F151E"/>
    <w:rsid w:val="007F4DE6"/>
    <w:rsid w:val="008034D5"/>
    <w:rsid w:val="00817D98"/>
    <w:rsid w:val="00824862"/>
    <w:rsid w:val="008271A8"/>
    <w:rsid w:val="008323C3"/>
    <w:rsid w:val="0083569A"/>
    <w:rsid w:val="00841CF5"/>
    <w:rsid w:val="00844EDE"/>
    <w:rsid w:val="00845525"/>
    <w:rsid w:val="008467A5"/>
    <w:rsid w:val="00850CFB"/>
    <w:rsid w:val="008533B4"/>
    <w:rsid w:val="00855466"/>
    <w:rsid w:val="00860324"/>
    <w:rsid w:val="008653D5"/>
    <w:rsid w:val="008657CD"/>
    <w:rsid w:val="0087337D"/>
    <w:rsid w:val="00873AC9"/>
    <w:rsid w:val="00875F92"/>
    <w:rsid w:val="00876856"/>
    <w:rsid w:val="0089165A"/>
    <w:rsid w:val="0089243F"/>
    <w:rsid w:val="00892B09"/>
    <w:rsid w:val="008A1809"/>
    <w:rsid w:val="008A7B0E"/>
    <w:rsid w:val="008B1E39"/>
    <w:rsid w:val="008B3DC4"/>
    <w:rsid w:val="008B6148"/>
    <w:rsid w:val="008D14A5"/>
    <w:rsid w:val="008D7FB2"/>
    <w:rsid w:val="008E4290"/>
    <w:rsid w:val="008E64A9"/>
    <w:rsid w:val="008F20F8"/>
    <w:rsid w:val="008F3392"/>
    <w:rsid w:val="008F59FE"/>
    <w:rsid w:val="008F6AD9"/>
    <w:rsid w:val="0090755F"/>
    <w:rsid w:val="009177EA"/>
    <w:rsid w:val="00921D41"/>
    <w:rsid w:val="009309FB"/>
    <w:rsid w:val="009313CA"/>
    <w:rsid w:val="009339FF"/>
    <w:rsid w:val="00942756"/>
    <w:rsid w:val="00963410"/>
    <w:rsid w:val="00970CFD"/>
    <w:rsid w:val="00973D42"/>
    <w:rsid w:val="0097601D"/>
    <w:rsid w:val="00985F5F"/>
    <w:rsid w:val="0099104C"/>
    <w:rsid w:val="00991131"/>
    <w:rsid w:val="00992A0A"/>
    <w:rsid w:val="00996B4F"/>
    <w:rsid w:val="009A6D26"/>
    <w:rsid w:val="009B0ACB"/>
    <w:rsid w:val="009B390F"/>
    <w:rsid w:val="009B7B83"/>
    <w:rsid w:val="009C49C1"/>
    <w:rsid w:val="009C7D4E"/>
    <w:rsid w:val="009D23F2"/>
    <w:rsid w:val="009E3801"/>
    <w:rsid w:val="009E5B2B"/>
    <w:rsid w:val="00A06E0F"/>
    <w:rsid w:val="00A10C20"/>
    <w:rsid w:val="00A14178"/>
    <w:rsid w:val="00A32B09"/>
    <w:rsid w:val="00A47405"/>
    <w:rsid w:val="00A47906"/>
    <w:rsid w:val="00A65F04"/>
    <w:rsid w:val="00A66DE2"/>
    <w:rsid w:val="00A852BF"/>
    <w:rsid w:val="00A86B47"/>
    <w:rsid w:val="00A9081D"/>
    <w:rsid w:val="00A9204E"/>
    <w:rsid w:val="00AA593A"/>
    <w:rsid w:val="00AA5F9A"/>
    <w:rsid w:val="00AB0E4B"/>
    <w:rsid w:val="00AB10B5"/>
    <w:rsid w:val="00AB4239"/>
    <w:rsid w:val="00AC219A"/>
    <w:rsid w:val="00AD2BA9"/>
    <w:rsid w:val="00AE6040"/>
    <w:rsid w:val="00AE6DF3"/>
    <w:rsid w:val="00AF4F27"/>
    <w:rsid w:val="00AF54E0"/>
    <w:rsid w:val="00B02251"/>
    <w:rsid w:val="00B0379B"/>
    <w:rsid w:val="00B04A7B"/>
    <w:rsid w:val="00B06C2A"/>
    <w:rsid w:val="00B13EF8"/>
    <w:rsid w:val="00B53677"/>
    <w:rsid w:val="00B55274"/>
    <w:rsid w:val="00B62E50"/>
    <w:rsid w:val="00B63923"/>
    <w:rsid w:val="00B66B7F"/>
    <w:rsid w:val="00B66CB9"/>
    <w:rsid w:val="00B7165A"/>
    <w:rsid w:val="00B75405"/>
    <w:rsid w:val="00B84B8C"/>
    <w:rsid w:val="00B958BF"/>
    <w:rsid w:val="00BA2E49"/>
    <w:rsid w:val="00BA4116"/>
    <w:rsid w:val="00BA4453"/>
    <w:rsid w:val="00BA4F19"/>
    <w:rsid w:val="00BA546D"/>
    <w:rsid w:val="00BB4C97"/>
    <w:rsid w:val="00BB7915"/>
    <w:rsid w:val="00BC72C8"/>
    <w:rsid w:val="00BD618B"/>
    <w:rsid w:val="00BF175D"/>
    <w:rsid w:val="00C00349"/>
    <w:rsid w:val="00C0407B"/>
    <w:rsid w:val="00C06C63"/>
    <w:rsid w:val="00C13C57"/>
    <w:rsid w:val="00C15938"/>
    <w:rsid w:val="00C16573"/>
    <w:rsid w:val="00C22EBB"/>
    <w:rsid w:val="00C27788"/>
    <w:rsid w:val="00C316ED"/>
    <w:rsid w:val="00C31BD0"/>
    <w:rsid w:val="00C32366"/>
    <w:rsid w:val="00C3566B"/>
    <w:rsid w:val="00C366F7"/>
    <w:rsid w:val="00C40F69"/>
    <w:rsid w:val="00C65C6A"/>
    <w:rsid w:val="00C677E1"/>
    <w:rsid w:val="00C67C05"/>
    <w:rsid w:val="00C7089E"/>
    <w:rsid w:val="00C718E8"/>
    <w:rsid w:val="00C72ED4"/>
    <w:rsid w:val="00C7385C"/>
    <w:rsid w:val="00C76D46"/>
    <w:rsid w:val="00C8185F"/>
    <w:rsid w:val="00C84058"/>
    <w:rsid w:val="00C85124"/>
    <w:rsid w:val="00C856A5"/>
    <w:rsid w:val="00C86FFD"/>
    <w:rsid w:val="00C93D8C"/>
    <w:rsid w:val="00C9682D"/>
    <w:rsid w:val="00CA065A"/>
    <w:rsid w:val="00CA725D"/>
    <w:rsid w:val="00CB153F"/>
    <w:rsid w:val="00CC72DC"/>
    <w:rsid w:val="00CD207C"/>
    <w:rsid w:val="00CD3871"/>
    <w:rsid w:val="00CE2059"/>
    <w:rsid w:val="00CE440D"/>
    <w:rsid w:val="00CE548F"/>
    <w:rsid w:val="00D0099D"/>
    <w:rsid w:val="00D03290"/>
    <w:rsid w:val="00D0580F"/>
    <w:rsid w:val="00D1204C"/>
    <w:rsid w:val="00D22B6A"/>
    <w:rsid w:val="00D233EF"/>
    <w:rsid w:val="00D264D6"/>
    <w:rsid w:val="00D27E54"/>
    <w:rsid w:val="00D30762"/>
    <w:rsid w:val="00D311EF"/>
    <w:rsid w:val="00D413D1"/>
    <w:rsid w:val="00D5357D"/>
    <w:rsid w:val="00D53CC1"/>
    <w:rsid w:val="00D559C4"/>
    <w:rsid w:val="00D754E2"/>
    <w:rsid w:val="00D874C1"/>
    <w:rsid w:val="00D90562"/>
    <w:rsid w:val="00D90C6A"/>
    <w:rsid w:val="00D95110"/>
    <w:rsid w:val="00DA4C67"/>
    <w:rsid w:val="00DA59C5"/>
    <w:rsid w:val="00DA695F"/>
    <w:rsid w:val="00DA6BAD"/>
    <w:rsid w:val="00DB06C9"/>
    <w:rsid w:val="00DB0D0A"/>
    <w:rsid w:val="00DB1F61"/>
    <w:rsid w:val="00DC0350"/>
    <w:rsid w:val="00DC5AF3"/>
    <w:rsid w:val="00DD3A12"/>
    <w:rsid w:val="00DE741F"/>
    <w:rsid w:val="00DF27BA"/>
    <w:rsid w:val="00E02597"/>
    <w:rsid w:val="00E03020"/>
    <w:rsid w:val="00E13A66"/>
    <w:rsid w:val="00E2189C"/>
    <w:rsid w:val="00E24473"/>
    <w:rsid w:val="00E27A34"/>
    <w:rsid w:val="00E31043"/>
    <w:rsid w:val="00E42994"/>
    <w:rsid w:val="00E55196"/>
    <w:rsid w:val="00E76C90"/>
    <w:rsid w:val="00E8378B"/>
    <w:rsid w:val="00E854FA"/>
    <w:rsid w:val="00E9553E"/>
    <w:rsid w:val="00E95785"/>
    <w:rsid w:val="00EA74F2"/>
    <w:rsid w:val="00EB222B"/>
    <w:rsid w:val="00EB49CA"/>
    <w:rsid w:val="00EB6FFB"/>
    <w:rsid w:val="00EC6A17"/>
    <w:rsid w:val="00EC78D1"/>
    <w:rsid w:val="00EE2B10"/>
    <w:rsid w:val="00EF069D"/>
    <w:rsid w:val="00F00E97"/>
    <w:rsid w:val="00F06170"/>
    <w:rsid w:val="00F217CD"/>
    <w:rsid w:val="00F21E7A"/>
    <w:rsid w:val="00F23726"/>
    <w:rsid w:val="00F2783A"/>
    <w:rsid w:val="00F32F2E"/>
    <w:rsid w:val="00F34C7E"/>
    <w:rsid w:val="00F34EBB"/>
    <w:rsid w:val="00F41B04"/>
    <w:rsid w:val="00F4302E"/>
    <w:rsid w:val="00F460B8"/>
    <w:rsid w:val="00F543F3"/>
    <w:rsid w:val="00F613AA"/>
    <w:rsid w:val="00F61C25"/>
    <w:rsid w:val="00F66DD8"/>
    <w:rsid w:val="00F7524F"/>
    <w:rsid w:val="00F80E41"/>
    <w:rsid w:val="00F90EC7"/>
    <w:rsid w:val="00F934DF"/>
    <w:rsid w:val="00FA21D7"/>
    <w:rsid w:val="00FA3732"/>
    <w:rsid w:val="00FA586F"/>
    <w:rsid w:val="00FB26DA"/>
    <w:rsid w:val="00FC33EE"/>
    <w:rsid w:val="00FC4C1D"/>
    <w:rsid w:val="00FC670F"/>
    <w:rsid w:val="00FD129A"/>
    <w:rsid w:val="00FE02A9"/>
    <w:rsid w:val="00FE635C"/>
    <w:rsid w:val="00FE752D"/>
    <w:rsid w:val="00FF4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94F06"/>
  <w15:chartTrackingRefBased/>
  <w15:docId w15:val="{DE923E0E-5A84-44B5-950C-30FC36AF7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4FA"/>
  </w:style>
  <w:style w:type="paragraph" w:styleId="Heading1">
    <w:name w:val="heading 1"/>
    <w:basedOn w:val="Normal"/>
    <w:next w:val="Normal"/>
    <w:link w:val="Heading1Char"/>
    <w:uiPriority w:val="9"/>
    <w:qFormat/>
    <w:rsid w:val="007B5A2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B5A2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B5A2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B5A2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7B5A2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7B5A2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unhideWhenUsed/>
    <w:qFormat/>
    <w:rsid w:val="007B5A2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unhideWhenUsed/>
    <w:qFormat/>
    <w:rsid w:val="007B5A2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unhideWhenUsed/>
    <w:qFormat/>
    <w:rsid w:val="007B5A2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A22"/>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B5A2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B5A22"/>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B5A22"/>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7B5A22"/>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7B5A22"/>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rsid w:val="007B5A22"/>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rsid w:val="007B5A22"/>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rsid w:val="007B5A22"/>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7B5A2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B5A2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B5A22"/>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B5A2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B5A22"/>
    <w:rPr>
      <w:i/>
      <w:iCs/>
      <w:color w:val="595959" w:themeColor="text1" w:themeTint="A6"/>
    </w:rPr>
  </w:style>
  <w:style w:type="character" w:styleId="Emphasis">
    <w:name w:val="Emphasis"/>
    <w:basedOn w:val="DefaultParagraphFont"/>
    <w:uiPriority w:val="20"/>
    <w:qFormat/>
    <w:rsid w:val="007B5A22"/>
    <w:rPr>
      <w:i/>
      <w:iCs/>
    </w:rPr>
  </w:style>
  <w:style w:type="character" w:styleId="IntenseEmphasis">
    <w:name w:val="Intense Emphasis"/>
    <w:basedOn w:val="DefaultParagraphFont"/>
    <w:uiPriority w:val="21"/>
    <w:qFormat/>
    <w:rsid w:val="007B5A22"/>
    <w:rPr>
      <w:b/>
      <w:bCs/>
      <w:i/>
      <w:iCs/>
    </w:rPr>
  </w:style>
  <w:style w:type="character" w:styleId="Strong">
    <w:name w:val="Strong"/>
    <w:basedOn w:val="DefaultParagraphFont"/>
    <w:uiPriority w:val="22"/>
    <w:qFormat/>
    <w:rsid w:val="007B5A22"/>
    <w:rPr>
      <w:b/>
      <w:bCs/>
    </w:rPr>
  </w:style>
  <w:style w:type="paragraph" w:styleId="Quote">
    <w:name w:val="Quote"/>
    <w:basedOn w:val="Normal"/>
    <w:next w:val="Normal"/>
    <w:link w:val="QuoteChar"/>
    <w:uiPriority w:val="29"/>
    <w:qFormat/>
    <w:rsid w:val="007B5A2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B5A22"/>
    <w:rPr>
      <w:color w:val="44546A" w:themeColor="text2"/>
      <w:sz w:val="24"/>
      <w:szCs w:val="24"/>
    </w:rPr>
  </w:style>
  <w:style w:type="paragraph" w:styleId="IntenseQuote">
    <w:name w:val="Intense Quote"/>
    <w:basedOn w:val="Normal"/>
    <w:next w:val="Normal"/>
    <w:link w:val="IntenseQuoteChar"/>
    <w:uiPriority w:val="30"/>
    <w:qFormat/>
    <w:rsid w:val="007B5A2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B5A22"/>
    <w:rPr>
      <w:rFonts w:asciiTheme="majorHAnsi" w:eastAsiaTheme="majorEastAsia" w:hAnsiTheme="majorHAnsi" w:cstheme="majorBidi"/>
      <w:color w:val="44546A" w:themeColor="text2"/>
      <w:spacing w:val="-6"/>
      <w:sz w:val="32"/>
      <w:szCs w:val="32"/>
    </w:rPr>
  </w:style>
  <w:style w:type="character" w:styleId="SubtleReference">
    <w:name w:val="Subtle Reference"/>
    <w:basedOn w:val="DefaultParagraphFont"/>
    <w:uiPriority w:val="31"/>
    <w:qFormat/>
    <w:rsid w:val="007B5A2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B5A22"/>
    <w:rPr>
      <w:b/>
      <w:bCs/>
      <w:smallCaps/>
      <w:color w:val="44546A" w:themeColor="text2"/>
      <w:u w:val="single"/>
    </w:rPr>
  </w:style>
  <w:style w:type="character" w:styleId="BookTitle">
    <w:name w:val="Book Title"/>
    <w:basedOn w:val="DefaultParagraphFont"/>
    <w:uiPriority w:val="33"/>
    <w:qFormat/>
    <w:rsid w:val="007B5A22"/>
    <w:rPr>
      <w:b/>
      <w:bCs/>
      <w:smallCaps/>
      <w:spacing w:val="10"/>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7B5A22"/>
    <w:pPr>
      <w:spacing w:line="240" w:lineRule="auto"/>
    </w:pPr>
    <w:rPr>
      <w:b/>
      <w:bCs/>
      <w:smallCaps/>
      <w:color w:val="44546A" w:themeColor="text2"/>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7B5A22"/>
    <w:pPr>
      <w:spacing w:after="0" w:line="240" w:lineRule="auto"/>
    </w:pPr>
  </w:style>
  <w:style w:type="paragraph" w:styleId="TOCHeading">
    <w:name w:val="TOC Heading"/>
    <w:basedOn w:val="Heading1"/>
    <w:next w:val="Normal"/>
    <w:uiPriority w:val="39"/>
    <w:unhideWhenUsed/>
    <w:qFormat/>
    <w:rsid w:val="007B5A22"/>
    <w:pPr>
      <w:outlineLvl w:val="9"/>
    </w:pPr>
  </w:style>
  <w:style w:type="paragraph" w:styleId="TOC1">
    <w:name w:val="toc 1"/>
    <w:basedOn w:val="Normal"/>
    <w:next w:val="Normal"/>
    <w:autoRedefine/>
    <w:uiPriority w:val="39"/>
    <w:unhideWhenUsed/>
    <w:rsid w:val="00231CD0"/>
    <w:pPr>
      <w:spacing w:after="100"/>
    </w:pPr>
  </w:style>
  <w:style w:type="table" w:styleId="TableGrid">
    <w:name w:val="Table Grid"/>
    <w:basedOn w:val="TableNormal"/>
    <w:uiPriority w:val="39"/>
    <w:rsid w:val="00561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5497"/>
    <w:pPr>
      <w:ind w:left="720"/>
      <w:contextualSpacing/>
    </w:pPr>
  </w:style>
  <w:style w:type="paragraph" w:styleId="TOC2">
    <w:name w:val="toc 2"/>
    <w:basedOn w:val="Normal"/>
    <w:next w:val="Normal"/>
    <w:autoRedefine/>
    <w:uiPriority w:val="39"/>
    <w:unhideWhenUsed/>
    <w:rsid w:val="003055D8"/>
    <w:pPr>
      <w:spacing w:after="100"/>
      <w:ind w:left="220"/>
    </w:pPr>
    <w:rPr>
      <w:rFonts w:cs="Times New Roman"/>
    </w:rPr>
  </w:style>
  <w:style w:type="paragraph" w:styleId="TOC3">
    <w:name w:val="toc 3"/>
    <w:basedOn w:val="Normal"/>
    <w:next w:val="Normal"/>
    <w:autoRedefine/>
    <w:uiPriority w:val="39"/>
    <w:unhideWhenUsed/>
    <w:rsid w:val="003055D8"/>
    <w:pPr>
      <w:spacing w:after="100"/>
      <w:ind w:left="440"/>
    </w:pPr>
    <w:rPr>
      <w:rFonts w:cs="Times New Roman"/>
    </w:rPr>
  </w:style>
  <w:style w:type="character" w:styleId="UnresolvedMention">
    <w:name w:val="Unresolved Mention"/>
    <w:basedOn w:val="DefaultParagraphFont"/>
    <w:uiPriority w:val="99"/>
    <w:semiHidden/>
    <w:unhideWhenUsed/>
    <w:rsid w:val="00C13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744056">
      <w:bodyDiv w:val="1"/>
      <w:marLeft w:val="0"/>
      <w:marRight w:val="0"/>
      <w:marTop w:val="0"/>
      <w:marBottom w:val="0"/>
      <w:divBdr>
        <w:top w:val="none" w:sz="0" w:space="0" w:color="auto"/>
        <w:left w:val="none" w:sz="0" w:space="0" w:color="auto"/>
        <w:bottom w:val="none" w:sz="0" w:space="0" w:color="auto"/>
        <w:right w:val="none" w:sz="0" w:space="0" w:color="auto"/>
      </w:divBdr>
    </w:div>
    <w:div w:id="1190294686">
      <w:bodyDiv w:val="1"/>
      <w:marLeft w:val="0"/>
      <w:marRight w:val="0"/>
      <w:marTop w:val="0"/>
      <w:marBottom w:val="0"/>
      <w:divBdr>
        <w:top w:val="none" w:sz="0" w:space="0" w:color="auto"/>
        <w:left w:val="none" w:sz="0" w:space="0" w:color="auto"/>
        <w:bottom w:val="none" w:sz="0" w:space="0" w:color="auto"/>
        <w:right w:val="none" w:sz="0" w:space="0" w:color="auto"/>
      </w:divBdr>
    </w:div>
    <w:div w:id="1364867300">
      <w:bodyDiv w:val="1"/>
      <w:marLeft w:val="0"/>
      <w:marRight w:val="0"/>
      <w:marTop w:val="0"/>
      <w:marBottom w:val="0"/>
      <w:divBdr>
        <w:top w:val="none" w:sz="0" w:space="0" w:color="auto"/>
        <w:left w:val="none" w:sz="0" w:space="0" w:color="auto"/>
        <w:bottom w:val="none" w:sz="0" w:space="0" w:color="auto"/>
        <w:right w:val="none" w:sz="0" w:space="0" w:color="auto"/>
      </w:divBdr>
    </w:div>
    <w:div w:id="197113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Testmejl@gmail.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0B793297-9CF3-4C0D-B03E-59A8AF9642B0}">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838</TotalTime>
  <Pages>19</Pages>
  <Words>3325</Words>
  <Characters>18957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dc:creator>
  <cp:keywords/>
  <dc:description/>
  <cp:lastModifiedBy>James William Martinsson Co (student syh)</cp:lastModifiedBy>
  <cp:revision>474</cp:revision>
  <cp:lastPrinted>2025-02-21T21:00:00Z</cp:lastPrinted>
  <dcterms:created xsi:type="dcterms:W3CDTF">2025-02-16T17:25:00Z</dcterms:created>
  <dcterms:modified xsi:type="dcterms:W3CDTF">2025-04-26T20:39:00Z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